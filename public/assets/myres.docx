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p>
      <w:pPr>
        <w:pStyle w:val="divname"/>
        <w:pBdr>
          <w:top w:val="none" w:sz="0" w:space="0" w:color="auto"/>
          <w:left w:val="none" w:sz="0" w:space="0" w:color="auto"/>
          <w:bottom w:val="none" w:sz="0" w:space="0" w:color="auto"/>
          <w:right w:val="none" w:sz="0" w:space="0" w:color="auto"/>
        </w:pBdr>
        <w:spacing w:before="0" w:after="0"/>
        <w:ind w:left="0" w:right="0"/>
        <w:jc w:val="center"/>
        <w:rPr>
          <w:rFonts w:ascii="Courier New" w:eastAsia="Courier New" w:hAnsi="Courier New" w:cs="Courier New"/>
          <w:caps/>
          <w:color w:val="34393E"/>
          <w:sz w:val="74"/>
          <w:szCs w:val="74"/>
          <w:bdr w:val="none" w:sz="0" w:space="0" w:color="auto"/>
          <w:vertAlign w:val="baseline"/>
        </w:rPr>
      </w:pPr>
      <w:r>
        <w:rPr>
          <w:rStyle w:val="span"/>
          <w:caps/>
          <w:sz w:val="74"/>
          <w:szCs w:val="74"/>
        </w:rPr>
        <w:t>Olamide</w:t>
      </w:r>
      <w:r>
        <w:rPr>
          <w:bdr w:val="none" w:sz="0" w:space="0" w:color="auto"/>
          <w:vertAlign w:val="baseline"/>
        </w:rPr>
        <w:t xml:space="preserve"> </w:t>
      </w:r>
      <w:r>
        <w:rPr>
          <w:rStyle w:val="span"/>
          <w:caps/>
          <w:sz w:val="74"/>
          <w:szCs w:val="74"/>
        </w:rPr>
        <w:t>Alade</w:t>
      </w:r>
    </w:p>
    <w:p>
      <w:pPr>
        <w:pStyle w:val="divaddress"/>
        <w:pBdr>
          <w:top w:val="none" w:sz="0" w:space="0" w:color="auto"/>
          <w:left w:val="none" w:sz="0" w:space="0" w:color="auto"/>
          <w:bottom w:val="none" w:sz="0" w:space="0" w:color="auto"/>
          <w:right w:val="none" w:sz="0" w:space="0" w:color="auto"/>
        </w:pBdr>
        <w:spacing w:before="40" w:after="0"/>
        <w:ind w:left="0" w:right="0"/>
        <w:jc w:val="center"/>
        <w:rPr>
          <w:rFonts w:ascii="Arial" w:eastAsia="Arial" w:hAnsi="Arial" w:cs="Arial"/>
          <w:color w:val="434D54"/>
          <w:sz w:val="20"/>
          <w:szCs w:val="20"/>
          <w:bdr w:val="none" w:sz="0" w:space="0" w:color="auto"/>
          <w:vertAlign w:val="baseline"/>
        </w:rPr>
      </w:pPr>
      <w:r>
        <w:rPr>
          <w:rStyle w:val="span"/>
          <w:rFonts w:ascii="Arial" w:eastAsia="Arial" w:hAnsi="Arial" w:cs="Arial"/>
          <w:sz w:val="20"/>
          <w:szCs w:val="20"/>
        </w:rPr>
        <w:t>olamijohn14@gmail.com</w:t>
      </w:r>
      <w:r>
        <w:rPr>
          <w:rStyle w:val="span"/>
          <w:rFonts w:ascii="Arial" w:eastAsia="Arial" w:hAnsi="Arial" w:cs="Arial"/>
          <w:sz w:val="20"/>
          <w:szCs w:val="20"/>
        </w:rPr>
        <w:t xml:space="preserve"> </w:t>
      </w:r>
      <w:r>
        <w:rPr>
          <w:rStyle w:val="sprtr"/>
          <w:rFonts w:ascii="Arial" w:eastAsia="Arial" w:hAnsi="Arial" w:cs="Arial"/>
        </w:rPr>
        <w:t>  |  </w:t>
      </w:r>
      <w:r>
        <w:rPr>
          <w:rStyle w:val="span"/>
          <w:rFonts w:ascii="Arial" w:eastAsia="Arial" w:hAnsi="Arial" w:cs="Arial"/>
          <w:sz w:val="20"/>
          <w:szCs w:val="20"/>
        </w:rPr>
        <w:t xml:space="preserve"> </w:t>
      </w:r>
      <w:r>
        <w:rPr>
          <w:rStyle w:val="span"/>
          <w:rFonts w:ascii="Arial" w:eastAsia="Arial" w:hAnsi="Arial" w:cs="Arial"/>
          <w:sz w:val="20"/>
          <w:szCs w:val="20"/>
        </w:rPr>
        <w:t>+2349038662876</w:t>
      </w:r>
      <w:r>
        <w:rPr>
          <w:rStyle w:val="span"/>
          <w:rFonts w:ascii="Arial" w:eastAsia="Arial" w:hAnsi="Arial" w:cs="Arial"/>
          <w:sz w:val="20"/>
          <w:szCs w:val="20"/>
        </w:rPr>
        <w:t xml:space="preserve"> </w:t>
      </w:r>
      <w:r>
        <w:rPr>
          <w:rStyle w:val="sprtr"/>
          <w:rFonts w:ascii="Arial" w:eastAsia="Arial" w:hAnsi="Arial" w:cs="Arial"/>
        </w:rPr>
        <w:t>  |  </w:t>
      </w:r>
      <w:r>
        <w:rPr>
          <w:rStyle w:val="span"/>
          <w:rFonts w:ascii="Arial" w:eastAsia="Arial" w:hAnsi="Arial" w:cs="Arial"/>
          <w:sz w:val="20"/>
          <w:szCs w:val="20"/>
        </w:rPr>
        <w:t xml:space="preserve"> </w:t>
      </w:r>
      <w:r>
        <w:rPr>
          <w:rStyle w:val="span"/>
          <w:rFonts w:ascii="Arial" w:eastAsia="Arial" w:hAnsi="Arial" w:cs="Arial"/>
          <w:sz w:val="20"/>
          <w:szCs w:val="20"/>
        </w:rPr>
        <w:t>Ilorin, Nigeria 240101</w:t>
      </w:r>
      <w:r>
        <w:rPr>
          <w:rStyle w:val="span"/>
          <w:rFonts w:ascii="Arial" w:eastAsia="Arial" w:hAnsi="Arial" w:cs="Arial"/>
          <w:sz w:val="20"/>
          <w:szCs w:val="20"/>
        </w:rPr>
        <w:t xml:space="preserve"> </w:t>
      </w:r>
    </w:p>
    <w:p>
      <w:pPr>
        <w:pStyle w:val="divdocumentheading"/>
        <w:pBdr>
          <w:top w:val="none" w:sz="0" w:space="0" w:color="auto"/>
          <w:left w:val="none" w:sz="0" w:space="0" w:color="auto"/>
          <w:bottom w:val="none" w:sz="0" w:space="14" w:color="auto"/>
          <w:right w:val="none" w:sz="0" w:space="0" w:color="auto"/>
        </w:pBdr>
        <w:tabs>
          <w:tab w:val="left" w:pos="4565"/>
          <w:tab w:val="left" w:pos="10900"/>
        </w:tabs>
        <w:spacing w:before="420" w:line="280" w:lineRule="atLeast"/>
        <w:ind w:left="0" w:right="0"/>
        <w:jc w:val="center"/>
        <w:rPr>
          <w:rFonts w:ascii="Courier New" w:eastAsia="Courier New" w:hAnsi="Courier New" w:cs="Courier New"/>
          <w:b/>
          <w:bCs/>
          <w:color w:val="595959"/>
          <w:sz w:val="20"/>
          <w:szCs w:val="20"/>
          <w:bdr w:val="none" w:sz="0" w:space="0" w:color="auto"/>
          <w:vertAlign w:val="baseline"/>
        </w:rPr>
      </w:pPr>
      <w:r>
        <w:rPr>
          <w:rFonts w:ascii="Courier New" w:eastAsia="Courier New" w:hAnsi="Courier New" w:cs="Courier New"/>
          <w:b/>
          <w:bCs/>
          <w:color w:val="595959"/>
          <w:sz w:val="20"/>
          <w:szCs w:val="20"/>
          <w:bdr w:val="none" w:sz="0" w:space="0" w:color="auto"/>
          <w:vertAlign w:val="baseline"/>
        </w:rPr>
        <w:t xml:space="preserve"> </w:t>
      </w:r>
      <w:r>
        <w:rPr>
          <w:rFonts w:ascii="Courier New" w:eastAsia="Courier New" w:hAnsi="Courier New" w:cs="Courier New"/>
          <w:strike/>
          <w:color w:val="595959"/>
          <w:sz w:val="30"/>
        </w:rPr>
        <w:tab/>
      </w:r>
      <w:r>
        <w:rPr>
          <w:rStyle w:val="divdocumentdivsectiontitle"/>
          <w:rFonts w:ascii="Courier New" w:eastAsia="Courier New" w:hAnsi="Courier New" w:cs="Courier New"/>
          <w:b/>
          <w:bCs/>
        </w:rPr>
        <w:t xml:space="preserve">  Summary  </w:t>
      </w:r>
      <w:r>
        <w:rPr>
          <w:rFonts w:ascii="Courier New" w:eastAsia="Courier New" w:hAnsi="Courier New" w:cs="Courier New"/>
          <w:strike/>
          <w:color w:val="595959"/>
          <w:sz w:val="30"/>
        </w:rPr>
        <w:tab/>
      </w:r>
    </w:p>
    <w:p>
      <w:pPr>
        <w:pStyle w:val="p"/>
        <w:pBdr>
          <w:top w:val="none" w:sz="0" w:space="0" w:color="auto"/>
          <w:left w:val="none" w:sz="0" w:space="0" w:color="auto"/>
          <w:bottom w:val="none" w:sz="0" w:space="0" w:color="auto"/>
          <w:right w:val="none" w:sz="0" w:space="0" w:color="auto"/>
        </w:pBdr>
        <w:spacing w:before="0" w:after="0" w:line="280" w:lineRule="atLeast"/>
        <w:ind w:left="400" w:right="400"/>
        <w:jc w:val="center"/>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Motivated and detail-oriented web designer with a passion for creating visually appealing and user-friendly websites. Proficient in HTML, CSS, JAVASCRIPT and REACT for the fr. Skilled in utilizing Adobe Creative Suite to craft custom graphics and illustrations. Dedicated to staying updated with the latest design trends and technologies. Strong collaborative and communication abilities, eager to contribute to dynamic teams and tackle new challenges in the field of web design</w:t>
      </w:r>
    </w:p>
    <w:p>
      <w:pPr>
        <w:pStyle w:val="divdocumentheading"/>
        <w:pBdr>
          <w:top w:val="none" w:sz="0" w:space="0" w:color="auto"/>
          <w:left w:val="none" w:sz="0" w:space="0" w:color="auto"/>
          <w:bottom w:val="none" w:sz="0" w:space="14" w:color="auto"/>
          <w:right w:val="none" w:sz="0" w:space="0" w:color="auto"/>
        </w:pBdr>
        <w:tabs>
          <w:tab w:val="left" w:pos="4287"/>
          <w:tab w:val="left" w:pos="10900"/>
        </w:tabs>
        <w:spacing w:before="420" w:line="280" w:lineRule="atLeast"/>
        <w:ind w:left="0" w:right="0"/>
        <w:jc w:val="center"/>
        <w:rPr>
          <w:rFonts w:ascii="Courier New" w:eastAsia="Courier New" w:hAnsi="Courier New" w:cs="Courier New"/>
          <w:b/>
          <w:bCs/>
          <w:color w:val="595959"/>
          <w:sz w:val="20"/>
          <w:szCs w:val="20"/>
          <w:bdr w:val="none" w:sz="0" w:space="0" w:color="auto"/>
          <w:vertAlign w:val="baseline"/>
        </w:rPr>
      </w:pPr>
      <w:r>
        <w:rPr>
          <w:rFonts w:ascii="Courier New" w:eastAsia="Courier New" w:hAnsi="Courier New" w:cs="Courier New"/>
          <w:b/>
          <w:bCs/>
          <w:color w:val="595959"/>
          <w:sz w:val="20"/>
          <w:szCs w:val="20"/>
          <w:bdr w:val="none" w:sz="0" w:space="0" w:color="auto"/>
          <w:vertAlign w:val="baseline"/>
        </w:rPr>
        <w:t xml:space="preserve"> </w:t>
      </w:r>
      <w:r>
        <w:rPr>
          <w:rFonts w:ascii="Courier New" w:eastAsia="Courier New" w:hAnsi="Courier New" w:cs="Courier New"/>
          <w:strike/>
          <w:color w:val="595959"/>
          <w:sz w:val="30"/>
        </w:rPr>
        <w:tab/>
      </w:r>
      <w:r>
        <w:rPr>
          <w:rStyle w:val="divdocumentdivsectiontitle"/>
          <w:rFonts w:ascii="Courier New" w:eastAsia="Courier New" w:hAnsi="Courier New" w:cs="Courier New"/>
          <w:b/>
          <w:bCs/>
        </w:rPr>
        <w:t xml:space="preserve">  Experience  </w:t>
      </w:r>
      <w:r>
        <w:rPr>
          <w:rFonts w:ascii="Courier New" w:eastAsia="Courier New" w:hAnsi="Courier New" w:cs="Courier New"/>
          <w:strike/>
          <w:color w:val="595959"/>
          <w:sz w:val="30"/>
        </w:rPr>
        <w:tab/>
      </w:r>
    </w:p>
    <w:p>
      <w:pPr>
        <w:pStyle w:val="divdocumentsinglecolumn"/>
        <w:pBdr>
          <w:top w:val="none" w:sz="0" w:space="0" w:color="auto"/>
          <w:left w:val="none" w:sz="0" w:space="0" w:color="auto"/>
          <w:bottom w:val="none" w:sz="0" w:space="0" w:color="auto"/>
          <w:right w:val="none" w:sz="0" w:space="0" w:color="auto"/>
        </w:pBdr>
        <w:spacing w:before="0" w:line="280" w:lineRule="atLeast"/>
        <w:ind w:left="400" w:right="400"/>
        <w:jc w:val="center"/>
        <w:rPr>
          <w:rFonts w:ascii="Arial" w:eastAsia="Arial" w:hAnsi="Arial" w:cs="Arial"/>
          <w:color w:val="595959"/>
          <w:sz w:val="20"/>
          <w:szCs w:val="20"/>
          <w:bdr w:val="none" w:sz="0" w:space="0" w:color="auto"/>
          <w:vertAlign w:val="baseline"/>
        </w:rPr>
      </w:pPr>
      <w:r>
        <w:rPr>
          <w:rStyle w:val="spanjobtitle"/>
          <w:rFonts w:ascii="Arial" w:eastAsia="Arial" w:hAnsi="Arial" w:cs="Arial"/>
          <w:b/>
          <w:bCs/>
          <w:color w:val="595959"/>
          <w:sz w:val="20"/>
          <w:szCs w:val="20"/>
        </w:rPr>
        <w:t>Web designer</w:t>
      </w:r>
      <w:r>
        <w:rPr>
          <w:rStyle w:val="sprtr"/>
          <w:rFonts w:ascii="Arial" w:eastAsia="Arial" w:hAnsi="Arial" w:cs="Arial"/>
          <w:color w:val="595959"/>
          <w:sz w:val="20"/>
          <w:szCs w:val="20"/>
        </w:rPr>
        <w:t>|</w:t>
      </w:r>
      <w:r>
        <w:rPr>
          <w:rStyle w:val="span"/>
          <w:rFonts w:ascii="Arial" w:eastAsia="Arial" w:hAnsi="Arial" w:cs="Arial"/>
          <w:color w:val="595959"/>
          <w:sz w:val="20"/>
          <w:szCs w:val="20"/>
        </w:rPr>
        <w:t xml:space="preserve">Femtech IT Training </w:t>
      </w:r>
      <w:r>
        <w:rPr>
          <w:rStyle w:val="sprtr"/>
          <w:rFonts w:ascii="Arial" w:eastAsia="Arial" w:hAnsi="Arial" w:cs="Arial"/>
          <w:color w:val="595959"/>
          <w:sz w:val="20"/>
          <w:szCs w:val="20"/>
        </w:rPr>
        <w:t>|</w:t>
      </w:r>
      <w:r>
        <w:rPr>
          <w:rStyle w:val="span"/>
          <w:rFonts w:ascii="Arial" w:eastAsia="Arial" w:hAnsi="Arial" w:cs="Arial"/>
          <w:color w:val="595959"/>
          <w:sz w:val="20"/>
          <w:szCs w:val="20"/>
        </w:rPr>
        <w:t>10/2023</w:t>
      </w:r>
      <w:r>
        <w:rPr>
          <w:rStyle w:val="span"/>
          <w:rFonts w:ascii="Arial" w:eastAsia="Arial" w:hAnsi="Arial" w:cs="Arial"/>
          <w:color w:val="595959"/>
          <w:sz w:val="20"/>
          <w:szCs w:val="20"/>
        </w:rPr>
        <w:t xml:space="preserve"> - </w:t>
      </w:r>
      <w:r>
        <w:rPr>
          <w:rStyle w:val="span"/>
          <w:rFonts w:ascii="Arial" w:eastAsia="Arial" w:hAnsi="Arial" w:cs="Arial"/>
          <w:color w:val="595959"/>
          <w:sz w:val="20"/>
          <w:szCs w:val="20"/>
        </w:rPr>
        <w:t>Current</w:t>
      </w:r>
      <w:r>
        <w:rPr>
          <w:rStyle w:val="singlecolumnspanpaddedlinenth-child1"/>
          <w:rFonts w:ascii="Arial" w:eastAsia="Arial" w:hAnsi="Arial" w:cs="Arial"/>
          <w:color w:val="595959"/>
          <w:sz w:val="20"/>
          <w:szCs w:val="20"/>
        </w:rPr>
        <w:t xml:space="preserve"> </w:t>
      </w:r>
    </w:p>
    <w:p>
      <w:pPr>
        <w:pStyle w:val="divdocumentulli"/>
        <w:numPr>
          <w:ilvl w:val="0"/>
          <w:numId w:val="1"/>
        </w:numPr>
        <w:spacing w:before="0"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Developed visually appealing and functional websites using HTML, CSS, and JavaScript.</w:t>
      </w:r>
    </w:p>
    <w:p>
      <w:pPr>
        <w:pStyle w:val="divdocumentulli"/>
        <w:numPr>
          <w:ilvl w:val="0"/>
          <w:numId w:val="1"/>
        </w:numPr>
        <w:spacing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Crafted beautiful, highly effective web pages that performed brilliantly on mobile, tablet and desktop.</w:t>
      </w:r>
    </w:p>
    <w:p>
      <w:pPr>
        <w:pStyle w:val="divdocumentulli"/>
        <w:numPr>
          <w:ilvl w:val="0"/>
          <w:numId w:val="1"/>
        </w:numPr>
        <w:spacing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Developed innovative ideas and concepts, selecting appropriate media and styles to meet client objectives.</w:t>
      </w:r>
    </w:p>
    <w:p>
      <w:pPr>
        <w:pStyle w:val="divdocumentulli"/>
        <w:numPr>
          <w:ilvl w:val="0"/>
          <w:numId w:val="1"/>
        </w:numPr>
        <w:spacing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Contributed to back-end experience and collaborated on APIs.</w:t>
      </w:r>
    </w:p>
    <w:p>
      <w:pPr>
        <w:pStyle w:val="divdocumentulli"/>
        <w:numPr>
          <w:ilvl w:val="0"/>
          <w:numId w:val="1"/>
        </w:numPr>
        <w:spacing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Used HTML, CSS, JAVASCRIPT AND REACT.JS for the Fronted, NODE.JS for server side and MYSQL for database in building a website</w:t>
      </w:r>
    </w:p>
    <w:p>
      <w:pPr>
        <w:pStyle w:val="divdocumentulli"/>
        <w:numPr>
          <w:ilvl w:val="0"/>
          <w:numId w:val="1"/>
        </w:numPr>
        <w:spacing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Ensured websites were responsive and optimized for various devices by implementing responsive design principles and frameworks like Bootstrap, npm js, etc.</w:t>
      </w:r>
    </w:p>
    <w:p>
      <w:pPr>
        <w:pStyle w:val="divdocumentulli"/>
        <w:numPr>
          <w:ilvl w:val="0"/>
          <w:numId w:val="1"/>
        </w:numPr>
        <w:spacing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Stayed updated with the latest tools, techniques, and best practices in web design through continuous learning and professional development activities.</w:t>
      </w:r>
    </w:p>
    <w:p>
      <w:pPr>
        <w:pStyle w:val="divdocumentulli"/>
        <w:numPr>
          <w:ilvl w:val="0"/>
          <w:numId w:val="1"/>
        </w:numPr>
        <w:spacing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Managed client relationships, understanding their needs, and delivering projects on time and within budget to ensure customer satisfaction and foster repeat business.</w:t>
      </w:r>
    </w:p>
    <w:p>
      <w:pPr>
        <w:pStyle w:val="divdocumentsinglecolumn"/>
        <w:pBdr>
          <w:top w:val="none" w:sz="0" w:space="0" w:color="auto"/>
          <w:left w:val="none" w:sz="0" w:space="0" w:color="auto"/>
          <w:bottom w:val="none" w:sz="0" w:space="0" w:color="auto"/>
          <w:right w:val="none" w:sz="0" w:space="0" w:color="auto"/>
        </w:pBdr>
        <w:spacing w:before="400" w:line="280" w:lineRule="atLeast"/>
        <w:ind w:left="400" w:right="400"/>
        <w:jc w:val="center"/>
        <w:rPr>
          <w:rFonts w:ascii="Arial" w:eastAsia="Arial" w:hAnsi="Arial" w:cs="Arial"/>
          <w:color w:val="595959"/>
          <w:sz w:val="20"/>
          <w:szCs w:val="20"/>
          <w:bdr w:val="none" w:sz="0" w:space="0" w:color="auto"/>
          <w:vertAlign w:val="baseline"/>
        </w:rPr>
      </w:pPr>
      <w:r>
        <w:rPr>
          <w:rStyle w:val="spanjobtitle"/>
          <w:rFonts w:ascii="Arial" w:eastAsia="Arial" w:hAnsi="Arial" w:cs="Arial"/>
          <w:b/>
          <w:bCs/>
          <w:color w:val="595959"/>
          <w:sz w:val="20"/>
          <w:szCs w:val="20"/>
        </w:rPr>
        <w:t>Frontend Developer</w:t>
      </w:r>
      <w:r>
        <w:rPr>
          <w:rStyle w:val="sprtr"/>
          <w:rFonts w:ascii="Arial" w:eastAsia="Arial" w:hAnsi="Arial" w:cs="Arial"/>
          <w:color w:val="595959"/>
          <w:sz w:val="20"/>
          <w:szCs w:val="20"/>
        </w:rPr>
        <w:t>|</w:t>
      </w:r>
      <w:r>
        <w:rPr>
          <w:rStyle w:val="span"/>
          <w:rFonts w:ascii="Arial" w:eastAsia="Arial" w:hAnsi="Arial" w:cs="Arial"/>
          <w:color w:val="595959"/>
          <w:sz w:val="20"/>
          <w:szCs w:val="20"/>
        </w:rPr>
        <w:t>ShowTecH</w:t>
      </w:r>
      <w:r>
        <w:rPr>
          <w:rStyle w:val="sprtr"/>
          <w:rFonts w:ascii="Arial" w:eastAsia="Arial" w:hAnsi="Arial" w:cs="Arial"/>
          <w:color w:val="595959"/>
          <w:sz w:val="20"/>
          <w:szCs w:val="20"/>
        </w:rPr>
        <w:t>|</w:t>
      </w:r>
      <w:r>
        <w:rPr>
          <w:rStyle w:val="span"/>
          <w:rFonts w:ascii="Arial" w:eastAsia="Arial" w:hAnsi="Arial" w:cs="Arial"/>
          <w:color w:val="595959"/>
          <w:sz w:val="20"/>
          <w:szCs w:val="20"/>
        </w:rPr>
        <w:t>09/2023</w:t>
      </w:r>
      <w:r>
        <w:rPr>
          <w:rStyle w:val="span"/>
          <w:rFonts w:ascii="Arial" w:eastAsia="Arial" w:hAnsi="Arial" w:cs="Arial"/>
          <w:color w:val="595959"/>
          <w:sz w:val="20"/>
          <w:szCs w:val="20"/>
        </w:rPr>
        <w:t xml:space="preserve"> - </w:t>
      </w:r>
      <w:r>
        <w:rPr>
          <w:rStyle w:val="span"/>
          <w:rFonts w:ascii="Arial" w:eastAsia="Arial" w:hAnsi="Arial" w:cs="Arial"/>
          <w:color w:val="595959"/>
          <w:sz w:val="20"/>
          <w:szCs w:val="20"/>
        </w:rPr>
        <w:t>10/2023</w:t>
      </w:r>
      <w:r>
        <w:rPr>
          <w:rStyle w:val="singlecolumnspanpaddedlinenth-child1"/>
          <w:rFonts w:ascii="Arial" w:eastAsia="Arial" w:hAnsi="Arial" w:cs="Arial"/>
          <w:color w:val="595959"/>
          <w:sz w:val="20"/>
          <w:szCs w:val="20"/>
        </w:rPr>
        <w:t xml:space="preserve"> </w:t>
      </w:r>
    </w:p>
    <w:p>
      <w:pPr>
        <w:pStyle w:val="divdocumentulli"/>
        <w:numPr>
          <w:ilvl w:val="0"/>
          <w:numId w:val="2"/>
        </w:numPr>
        <w:spacing w:before="0"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Optimized website performance by implementing techniques such as code minification, image compression, and lazy loading for faster loading times and improved user experience.</w:t>
      </w:r>
    </w:p>
    <w:p>
      <w:pPr>
        <w:pStyle w:val="divdocumentulli"/>
        <w:numPr>
          <w:ilvl w:val="0"/>
          <w:numId w:val="2"/>
        </w:numPr>
        <w:spacing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Designed user interfaces using HTML, CSS, and JavaScript to create seamless interactions and visually appealing layouts.</w:t>
      </w:r>
    </w:p>
    <w:p>
      <w:pPr>
        <w:pStyle w:val="divdocumentulli"/>
        <w:numPr>
          <w:ilvl w:val="0"/>
          <w:numId w:val="2"/>
        </w:numPr>
        <w:spacing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Designed and implemented website interface for mobile, desktop and tablets.</w:t>
      </w:r>
    </w:p>
    <w:p>
      <w:pPr>
        <w:pStyle w:val="divdocumentulli"/>
        <w:numPr>
          <w:ilvl w:val="0"/>
          <w:numId w:val="2"/>
        </w:numPr>
        <w:spacing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Contributed to back-end experience and collaborated on APIs.</w:t>
      </w:r>
    </w:p>
    <w:p>
      <w:pPr>
        <w:pStyle w:val="divdocumentulli"/>
        <w:numPr>
          <w:ilvl w:val="0"/>
          <w:numId w:val="2"/>
        </w:numPr>
        <w:spacing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Built reusable code to utilise for other projects and to minimise costs.</w:t>
      </w:r>
    </w:p>
    <w:p>
      <w:pPr>
        <w:pStyle w:val="divdocumentulli"/>
        <w:numPr>
          <w:ilvl w:val="0"/>
          <w:numId w:val="2"/>
        </w:numPr>
        <w:spacing w:after="0" w:line="280" w:lineRule="atLeast"/>
        <w:ind w:left="860" w:right="400" w:hanging="192"/>
        <w:rPr>
          <w:rStyle w:val="span"/>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bdr w:val="none" w:sz="0" w:space="0" w:color="auto"/>
          <w:vertAlign w:val="baseline"/>
        </w:rPr>
        <w:t>Collaborated with designers to implement concept and design of website.</w:t>
      </w:r>
    </w:p>
    <w:p>
      <w:pPr>
        <w:pStyle w:val="divdocumentheading"/>
        <w:pBdr>
          <w:top w:val="none" w:sz="0" w:space="0" w:color="auto"/>
          <w:left w:val="none" w:sz="0" w:space="0" w:color="auto"/>
          <w:bottom w:val="none" w:sz="0" w:space="14" w:color="auto"/>
          <w:right w:val="none" w:sz="0" w:space="0" w:color="auto"/>
        </w:pBdr>
        <w:tabs>
          <w:tab w:val="left" w:pos="4658"/>
          <w:tab w:val="left" w:pos="10900"/>
        </w:tabs>
        <w:spacing w:before="420" w:line="280" w:lineRule="atLeast"/>
        <w:ind w:left="0" w:right="0"/>
        <w:jc w:val="center"/>
        <w:rPr>
          <w:rFonts w:ascii="Courier New" w:eastAsia="Courier New" w:hAnsi="Courier New" w:cs="Courier New"/>
          <w:b/>
          <w:bCs/>
          <w:color w:val="595959"/>
          <w:sz w:val="20"/>
          <w:szCs w:val="20"/>
          <w:bdr w:val="none" w:sz="0" w:space="0" w:color="auto"/>
          <w:vertAlign w:val="baseline"/>
        </w:rPr>
      </w:pPr>
      <w:r>
        <w:rPr>
          <w:rFonts w:ascii="Courier New" w:eastAsia="Courier New" w:hAnsi="Courier New" w:cs="Courier New"/>
          <w:b/>
          <w:bCs/>
          <w:color w:val="595959"/>
          <w:sz w:val="20"/>
          <w:szCs w:val="20"/>
          <w:bdr w:val="none" w:sz="0" w:space="0" w:color="auto"/>
          <w:vertAlign w:val="baseline"/>
        </w:rPr>
        <w:t xml:space="preserve"> </w:t>
      </w:r>
      <w:r>
        <w:rPr>
          <w:rFonts w:ascii="Courier New" w:eastAsia="Courier New" w:hAnsi="Courier New" w:cs="Courier New"/>
          <w:strike/>
          <w:color w:val="595959"/>
          <w:sz w:val="30"/>
        </w:rPr>
        <w:tab/>
      </w:r>
      <w:r>
        <w:rPr>
          <w:rStyle w:val="divdocumentdivsectiontitle"/>
          <w:rFonts w:ascii="Courier New" w:eastAsia="Courier New" w:hAnsi="Courier New" w:cs="Courier New"/>
          <w:b/>
          <w:bCs/>
        </w:rPr>
        <w:t xml:space="preserve">  Skills  </w:t>
      </w:r>
      <w:r>
        <w:rPr>
          <w:rFonts w:ascii="Courier New" w:eastAsia="Courier New" w:hAnsi="Courier New" w:cs="Courier New"/>
          <w:strike/>
          <w:color w:val="595959"/>
          <w:sz w:val="30"/>
        </w:rPr>
        <w:tab/>
      </w:r>
    </w:p>
    <w:tbl>
      <w:tblPr>
        <w:tblStyle w:val="divdocumenttable"/>
        <w:tblW w:w="0" w:type="auto"/>
        <w:tblInd w:w="400" w:type="dxa"/>
        <w:tblLayout w:type="fixed"/>
        <w:tblCellMar>
          <w:top w:w="0" w:type="dxa"/>
          <w:left w:w="0" w:type="dxa"/>
          <w:bottom w:w="0" w:type="dxa"/>
          <w:right w:w="0" w:type="dxa"/>
        </w:tblCellMar>
        <w:tblLook w:val="05E0"/>
      </w:tblPr>
      <w:tblGrid>
        <w:gridCol w:w="5253"/>
        <w:gridCol w:w="5253"/>
      </w:tblGrid>
      <w:tr>
        <w:tblPrEx>
          <w:tblW w:w="0" w:type="auto"/>
          <w:tblInd w:w="400" w:type="dxa"/>
          <w:tblLayout w:type="fixed"/>
          <w:tblCellMar>
            <w:top w:w="0" w:type="dxa"/>
            <w:left w:w="0" w:type="dxa"/>
            <w:bottom w:w="0" w:type="dxa"/>
            <w:right w:w="0" w:type="dxa"/>
          </w:tblCellMar>
          <w:tblLook w:val="05E0"/>
        </w:tblPrEx>
        <w:tc>
          <w:tcPr>
            <w:tcW w:w="5253" w:type="dxa"/>
            <w:noWrap w:val="0"/>
            <w:tcMar>
              <w:top w:w="0" w:type="dxa"/>
              <w:left w:w="0" w:type="dxa"/>
              <w:bottom w:w="0" w:type="dxa"/>
              <w:right w:w="0" w:type="dxa"/>
            </w:tcMar>
            <w:vAlign w:val="top"/>
            <w:hideMark/>
          </w:tcPr>
          <w:p>
            <w:pPr>
              <w:pStyle w:val="divdocumentulli"/>
              <w:numPr>
                <w:ilvl w:val="0"/>
                <w:numId w:val="3"/>
              </w:numPr>
              <w:spacing w:before="0" w:after="0" w:line="280" w:lineRule="atLeast"/>
              <w:ind w:left="460" w:right="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CSS</w:t>
            </w:r>
          </w:p>
          <w:p>
            <w:pPr>
              <w:pStyle w:val="divdocumentulli"/>
              <w:numPr>
                <w:ilvl w:val="0"/>
                <w:numId w:val="3"/>
              </w:numPr>
              <w:spacing w:after="0" w:line="280" w:lineRule="atLeast"/>
              <w:ind w:left="460" w:right="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HTML</w:t>
            </w:r>
          </w:p>
          <w:p>
            <w:pPr>
              <w:pStyle w:val="divdocumentulli"/>
              <w:numPr>
                <w:ilvl w:val="0"/>
                <w:numId w:val="3"/>
              </w:numPr>
              <w:spacing w:after="0" w:line="280" w:lineRule="atLeast"/>
              <w:ind w:left="460" w:right="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MySQL</w:t>
            </w:r>
          </w:p>
          <w:p>
            <w:pPr>
              <w:pStyle w:val="divdocumentulli"/>
              <w:numPr>
                <w:ilvl w:val="0"/>
                <w:numId w:val="3"/>
              </w:numPr>
              <w:spacing w:after="0" w:line="280" w:lineRule="atLeast"/>
              <w:ind w:left="460" w:right="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JAVASCRIPT</w:t>
            </w:r>
          </w:p>
          <w:p>
            <w:pPr>
              <w:pStyle w:val="divdocumentulli"/>
              <w:numPr>
                <w:ilvl w:val="0"/>
                <w:numId w:val="3"/>
              </w:numPr>
              <w:spacing w:after="0" w:line="280" w:lineRule="atLeast"/>
              <w:ind w:left="460" w:right="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NODE.JS</w:t>
            </w:r>
          </w:p>
          <w:p>
            <w:pPr>
              <w:pStyle w:val="divdocumentulli"/>
              <w:numPr>
                <w:ilvl w:val="0"/>
                <w:numId w:val="3"/>
              </w:numPr>
              <w:spacing w:after="0" w:line="280" w:lineRule="atLeast"/>
              <w:ind w:left="460" w:right="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REACT</w:t>
            </w:r>
          </w:p>
        </w:tc>
        <w:tc>
          <w:tcPr>
            <w:tcW w:w="5253" w:type="dxa"/>
            <w:tcBorders>
              <w:left w:val="single" w:sz="8" w:space="0" w:color="FEFDFD"/>
            </w:tcBorders>
            <w:noWrap w:val="0"/>
            <w:tcMar>
              <w:top w:w="0" w:type="dxa"/>
              <w:left w:w="0" w:type="dxa"/>
              <w:bottom w:w="0" w:type="dxa"/>
              <w:right w:w="0" w:type="dxa"/>
            </w:tcMar>
            <w:vAlign w:val="top"/>
            <w:hideMark/>
          </w:tcPr>
          <w:p>
            <w:pPr>
              <w:pStyle w:val="divdocumentulli"/>
              <w:numPr>
                <w:ilvl w:val="0"/>
                <w:numId w:val="4"/>
              </w:numPr>
              <w:spacing w:before="0" w:after="0" w:line="280" w:lineRule="atLeast"/>
              <w:ind w:left="460" w:right="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Website design</w:t>
            </w:r>
          </w:p>
          <w:p>
            <w:pPr>
              <w:pStyle w:val="divdocumentulli"/>
              <w:numPr>
                <w:ilvl w:val="0"/>
                <w:numId w:val="4"/>
              </w:numPr>
              <w:spacing w:after="0" w:line="280" w:lineRule="atLeast"/>
              <w:ind w:left="460" w:right="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Website optimisation</w:t>
            </w:r>
          </w:p>
          <w:p>
            <w:pPr>
              <w:pStyle w:val="divdocumentulli"/>
              <w:numPr>
                <w:ilvl w:val="0"/>
                <w:numId w:val="4"/>
              </w:numPr>
              <w:spacing w:after="0" w:line="280" w:lineRule="atLeast"/>
              <w:ind w:left="460" w:right="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Full-stack development</w:t>
            </w:r>
          </w:p>
          <w:p>
            <w:pPr>
              <w:pStyle w:val="divdocumentulli"/>
              <w:numPr>
                <w:ilvl w:val="0"/>
                <w:numId w:val="4"/>
              </w:numPr>
              <w:spacing w:after="0" w:line="280" w:lineRule="atLeast"/>
              <w:ind w:left="460" w:right="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Enthusiastic team player</w:t>
            </w:r>
          </w:p>
          <w:p>
            <w:pPr>
              <w:pStyle w:val="divdocumentulli"/>
              <w:numPr>
                <w:ilvl w:val="0"/>
                <w:numId w:val="4"/>
              </w:numPr>
              <w:spacing w:after="0" w:line="280" w:lineRule="atLeast"/>
              <w:ind w:left="460" w:right="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Search Engine Optimisation</w:t>
            </w:r>
          </w:p>
        </w:tc>
      </w:tr>
    </w:tbl>
    <w:p>
      <w:pPr>
        <w:pStyle w:val="divdocumentheading"/>
        <w:pBdr>
          <w:top w:val="none" w:sz="0" w:space="0" w:color="auto"/>
          <w:left w:val="none" w:sz="0" w:space="0" w:color="auto"/>
          <w:bottom w:val="none" w:sz="0" w:space="14" w:color="auto"/>
          <w:right w:val="none" w:sz="0" w:space="0" w:color="auto"/>
        </w:pBdr>
        <w:tabs>
          <w:tab w:val="left" w:pos="4380"/>
          <w:tab w:val="left" w:pos="10900"/>
        </w:tabs>
        <w:spacing w:before="420" w:line="280" w:lineRule="atLeast"/>
        <w:ind w:left="0" w:right="0"/>
        <w:jc w:val="center"/>
        <w:rPr>
          <w:rFonts w:ascii="Courier New" w:eastAsia="Courier New" w:hAnsi="Courier New" w:cs="Courier New"/>
          <w:b/>
          <w:bCs/>
          <w:color w:val="595959"/>
          <w:sz w:val="20"/>
          <w:szCs w:val="20"/>
          <w:bdr w:val="none" w:sz="0" w:space="0" w:color="auto"/>
          <w:vertAlign w:val="baseline"/>
        </w:rPr>
      </w:pPr>
      <w:r>
        <w:rPr>
          <w:rFonts w:ascii="Courier New" w:eastAsia="Courier New" w:hAnsi="Courier New" w:cs="Courier New"/>
          <w:b/>
          <w:bCs/>
          <w:color w:val="595959"/>
          <w:sz w:val="20"/>
          <w:szCs w:val="20"/>
          <w:bdr w:val="none" w:sz="0" w:space="0" w:color="auto"/>
          <w:vertAlign w:val="baseline"/>
        </w:rPr>
        <w:t xml:space="preserve"> </w:t>
      </w:r>
      <w:r>
        <w:rPr>
          <w:rFonts w:ascii="Courier New" w:eastAsia="Courier New" w:hAnsi="Courier New" w:cs="Courier New"/>
          <w:strike/>
          <w:color w:val="595959"/>
          <w:sz w:val="30"/>
        </w:rPr>
        <w:tab/>
      </w:r>
      <w:r>
        <w:rPr>
          <w:rStyle w:val="divdocumentdivsectiontitle"/>
          <w:rFonts w:ascii="Courier New" w:eastAsia="Courier New" w:hAnsi="Courier New" w:cs="Courier New"/>
          <w:b/>
          <w:bCs/>
        </w:rPr>
        <w:t xml:space="preserve">  Education  </w:t>
      </w:r>
      <w:r>
        <w:rPr>
          <w:rFonts w:ascii="Courier New" w:eastAsia="Courier New" w:hAnsi="Courier New" w:cs="Courier New"/>
          <w:strike/>
          <w:color w:val="595959"/>
          <w:sz w:val="30"/>
        </w:rPr>
        <w:tab/>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400" w:right="400"/>
        <w:jc w:val="center"/>
        <w:rPr>
          <w:rFonts w:ascii="Arial" w:eastAsia="Arial" w:hAnsi="Arial" w:cs="Arial"/>
          <w:color w:val="595959"/>
          <w:sz w:val="20"/>
          <w:szCs w:val="20"/>
          <w:bdr w:val="none" w:sz="0" w:space="0" w:color="auto"/>
          <w:vertAlign w:val="baseline"/>
        </w:rPr>
      </w:pPr>
      <w:r>
        <w:rPr>
          <w:rStyle w:val="span"/>
          <w:rFonts w:ascii="Arial" w:eastAsia="Arial" w:hAnsi="Arial" w:cs="Arial"/>
          <w:color w:val="595959"/>
          <w:sz w:val="20"/>
          <w:szCs w:val="20"/>
        </w:rPr>
        <w:t>Elite University</w:t>
      </w:r>
      <w:r>
        <w:rPr>
          <w:rStyle w:val="singlecolumnspanpaddedlinenth-child1"/>
          <w:rFonts w:ascii="Arial" w:eastAsia="Arial" w:hAnsi="Arial" w:cs="Arial"/>
          <w:color w:val="595959"/>
          <w:sz w:val="20"/>
          <w:szCs w:val="20"/>
        </w:rPr>
        <w:t xml:space="preserve"> </w:t>
      </w:r>
    </w:p>
    <w:p>
      <w:pPr>
        <w:pStyle w:val="spanpaddedline"/>
        <w:spacing w:before="0" w:after="100" w:line="280" w:lineRule="atLeast"/>
        <w:ind w:left="400" w:right="400"/>
        <w:jc w:val="center"/>
        <w:rPr>
          <w:rFonts w:ascii="Arial" w:eastAsia="Arial" w:hAnsi="Arial" w:cs="Arial"/>
          <w:color w:val="595959"/>
          <w:sz w:val="20"/>
          <w:szCs w:val="20"/>
          <w:bdr w:val="none" w:sz="0" w:space="0" w:color="auto"/>
          <w:vertAlign w:val="baseline"/>
        </w:rPr>
      </w:pPr>
      <w:r>
        <w:rPr>
          <w:rStyle w:val="spandegree"/>
          <w:rFonts w:ascii="Arial" w:eastAsia="Arial" w:hAnsi="Arial" w:cs="Arial"/>
          <w:b/>
          <w:bCs/>
          <w:color w:val="595959"/>
          <w:sz w:val="20"/>
          <w:szCs w:val="20"/>
        </w:rPr>
        <w:t>A-Levels</w:t>
      </w:r>
      <w:r>
        <w:rPr>
          <w:rFonts w:ascii="Arial" w:eastAsia="Arial" w:hAnsi="Arial" w:cs="Arial"/>
          <w:color w:val="595959"/>
          <w:sz w:val="20"/>
          <w:szCs w:val="20"/>
          <w:bdr w:val="none" w:sz="0" w:space="0" w:color="auto"/>
          <w:vertAlign w:val="baseline"/>
        </w:rPr>
        <w:t xml:space="preserve"> </w:t>
      </w:r>
    </w:p>
    <w:p>
      <w:pPr>
        <w:pStyle w:val="divdocumentheading"/>
        <w:pBdr>
          <w:top w:val="none" w:sz="0" w:space="0" w:color="auto"/>
          <w:left w:val="none" w:sz="0" w:space="0" w:color="auto"/>
          <w:bottom w:val="none" w:sz="0" w:space="14" w:color="auto"/>
          <w:right w:val="none" w:sz="0" w:space="0" w:color="auto"/>
        </w:pBdr>
        <w:tabs>
          <w:tab w:val="left" w:pos="4380"/>
          <w:tab w:val="left" w:pos="10900"/>
        </w:tabs>
        <w:spacing w:before="420" w:line="280" w:lineRule="atLeast"/>
        <w:ind w:left="0" w:right="0"/>
        <w:jc w:val="center"/>
        <w:rPr>
          <w:rFonts w:ascii="Courier New" w:eastAsia="Courier New" w:hAnsi="Courier New" w:cs="Courier New"/>
          <w:b/>
          <w:bCs/>
          <w:color w:val="595959"/>
          <w:sz w:val="20"/>
          <w:szCs w:val="20"/>
          <w:bdr w:val="none" w:sz="0" w:space="0" w:color="auto"/>
          <w:vertAlign w:val="baseline"/>
        </w:rPr>
      </w:pPr>
      <w:r>
        <w:rPr>
          <w:rFonts w:ascii="Courier New" w:eastAsia="Courier New" w:hAnsi="Courier New" w:cs="Courier New"/>
          <w:b/>
          <w:bCs/>
          <w:color w:val="595959"/>
          <w:sz w:val="20"/>
          <w:szCs w:val="20"/>
          <w:bdr w:val="none" w:sz="0" w:space="0" w:color="auto"/>
          <w:vertAlign w:val="baseline"/>
        </w:rPr>
        <w:t xml:space="preserve"> </w:t>
      </w:r>
      <w:r>
        <w:rPr>
          <w:rFonts w:ascii="Courier New" w:eastAsia="Courier New" w:hAnsi="Courier New" w:cs="Courier New"/>
          <w:strike/>
          <w:color w:val="595959"/>
          <w:sz w:val="30"/>
        </w:rPr>
        <w:tab/>
      </w:r>
      <w:r>
        <w:rPr>
          <w:rStyle w:val="divdocumentdivsectiontitle"/>
          <w:rFonts w:ascii="Courier New" w:eastAsia="Courier New" w:hAnsi="Courier New" w:cs="Courier New"/>
          <w:b/>
          <w:bCs/>
        </w:rPr>
        <w:t xml:space="preserve">  Languages  </w:t>
      </w:r>
      <w:r>
        <w:rPr>
          <w:rFonts w:ascii="Courier New" w:eastAsia="Courier New" w:hAnsi="Courier New" w:cs="Courier New"/>
          <w:strike/>
          <w:color w:val="595959"/>
          <w:sz w:val="30"/>
        </w:rPr>
        <w:tab/>
      </w:r>
    </w:p>
    <w:tbl>
      <w:tblPr>
        <w:tblStyle w:val="documentlangSeclnggparatable"/>
        <w:tblW w:w="0" w:type="auto"/>
        <w:tblCellSpacing w:w="0" w:type="dxa"/>
        <w:tblInd w:w="300" w:type="dxa"/>
        <w:tblLayout w:type="fixed"/>
        <w:tblCellMar>
          <w:top w:w="0" w:type="dxa"/>
          <w:left w:w="0" w:type="dxa"/>
          <w:bottom w:w="0" w:type="dxa"/>
          <w:right w:w="0" w:type="dxa"/>
        </w:tblCellMar>
        <w:tblLook w:val="05E0"/>
      </w:tblPr>
      <w:tblGrid>
        <w:gridCol w:w="10286"/>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10286" w:type="dxa"/>
            <w:noWrap w:val="0"/>
            <w:tcMar>
              <w:top w:w="0" w:type="dxa"/>
              <w:left w:w="0" w:type="dxa"/>
              <w:bottom w:w="0" w:type="dxa"/>
              <w:right w:w="0" w:type="dxa"/>
            </w:tcMar>
            <w:vAlign w:val="top"/>
            <w:hideMark/>
          </w:tcPr>
          <w:p>
            <w:pPr>
              <w:pStyle w:val="documentlangSecsinglecolumn"/>
              <w:pBdr>
                <w:top w:val="none" w:sz="0" w:space="0" w:color="auto"/>
                <w:left w:val="none" w:sz="0" w:space="0" w:color="auto"/>
                <w:bottom w:val="none" w:sz="0" w:space="0" w:color="auto"/>
                <w:right w:val="none" w:sz="0" w:space="20" w:color="auto"/>
              </w:pBdr>
              <w:spacing w:before="0" w:line="280" w:lineRule="atLeast"/>
              <w:ind w:left="100" w:right="500"/>
              <w:rPr>
                <w:rStyle w:val="documentlangSecparagraph"/>
                <w:rFonts w:ascii="Arial" w:eastAsia="Arial" w:hAnsi="Arial" w:cs="Arial"/>
                <w:color w:val="595959"/>
                <w:sz w:val="20"/>
                <w:szCs w:val="20"/>
                <w:bdr w:val="none" w:sz="0" w:space="0" w:color="auto"/>
                <w:vertAlign w:val="baseline"/>
              </w:rPr>
            </w:pPr>
            <w:r>
              <w:rPr>
                <w:rStyle w:val="documentlangSecfieldany"/>
                <w:rFonts w:ascii="Arial" w:eastAsia="Arial" w:hAnsi="Arial" w:cs="Arial"/>
                <w:b/>
                <w:bCs/>
                <w:color w:val="595959"/>
                <w:sz w:val="20"/>
                <w:szCs w:val="20"/>
              </w:rPr>
              <w:t>English</w:t>
            </w:r>
            <w:r>
              <w:rPr>
                <w:rStyle w:val="documentlangSecfieldany"/>
                <w:rFonts w:ascii="Arial" w:eastAsia="Arial" w:hAnsi="Arial" w:cs="Arial"/>
                <w:b/>
                <w:bCs/>
                <w:color w:val="595959"/>
                <w:sz w:val="20"/>
                <w:szCs w:val="20"/>
              </w:rPr>
              <w:t>:</w:t>
            </w:r>
            <w:r>
              <w:rPr>
                <w:rStyle w:val="documentlangSecfirstparagraphfield"/>
                <w:rFonts w:ascii="Arial" w:eastAsia="Arial" w:hAnsi="Arial" w:cs="Arial"/>
                <w:color w:val="595959"/>
                <w:sz w:val="20"/>
                <w:szCs w:val="20"/>
              </w:rPr>
              <w:t xml:space="preserve"> </w:t>
            </w:r>
            <w:r>
              <w:rPr>
                <w:rStyle w:val="documentlangSecfieldany"/>
                <w:rFonts w:ascii="Arial" w:eastAsia="Arial" w:hAnsi="Arial" w:cs="Arial"/>
                <w:color w:val="595959"/>
                <w:sz w:val="20"/>
                <w:szCs w:val="20"/>
              </w:rPr>
              <w:t>First Language</w:t>
            </w:r>
            <w:r>
              <w:rPr>
                <w:rStyle w:val="documentlangSecfirstparagraphfield"/>
                <w:rFonts w:ascii="Arial" w:eastAsia="Arial" w:hAnsi="Arial" w:cs="Arial"/>
                <w:color w:val="595959"/>
                <w:sz w:val="20"/>
                <w:szCs w:val="20"/>
              </w:rPr>
              <w:t xml:space="preserve"> </w:t>
            </w:r>
          </w:p>
        </w:tc>
      </w:tr>
    </w:tbl>
    <w:p>
      <w:pPr>
        <w:pStyle w:val="divdocumentheading"/>
        <w:pBdr>
          <w:top w:val="none" w:sz="0" w:space="0" w:color="auto"/>
          <w:left w:val="none" w:sz="0" w:space="0" w:color="auto"/>
          <w:bottom w:val="none" w:sz="0" w:space="14" w:color="auto"/>
          <w:right w:val="none" w:sz="0" w:space="0" w:color="auto"/>
        </w:pBdr>
        <w:tabs>
          <w:tab w:val="left" w:pos="3267"/>
          <w:tab w:val="left" w:pos="10900"/>
        </w:tabs>
        <w:spacing w:before="420" w:line="280" w:lineRule="atLeast"/>
        <w:ind w:left="0" w:right="0"/>
        <w:jc w:val="center"/>
        <w:rPr>
          <w:rFonts w:ascii="Courier New" w:eastAsia="Courier New" w:hAnsi="Courier New" w:cs="Courier New"/>
          <w:b/>
          <w:bCs/>
          <w:color w:val="595959"/>
          <w:sz w:val="20"/>
          <w:szCs w:val="20"/>
          <w:bdr w:val="none" w:sz="0" w:space="0" w:color="auto"/>
          <w:vertAlign w:val="baseline"/>
        </w:rPr>
      </w:pPr>
      <w:r>
        <w:rPr>
          <w:rFonts w:ascii="Courier New" w:eastAsia="Courier New" w:hAnsi="Courier New" w:cs="Courier New"/>
          <w:b/>
          <w:bCs/>
          <w:color w:val="595959"/>
          <w:sz w:val="20"/>
          <w:szCs w:val="20"/>
          <w:bdr w:val="none" w:sz="0" w:space="0" w:color="auto"/>
          <w:vertAlign w:val="baseline"/>
        </w:rPr>
        <w:t xml:space="preserve"> </w:t>
      </w:r>
      <w:r>
        <w:rPr>
          <w:rFonts w:ascii="Courier New" w:eastAsia="Courier New" w:hAnsi="Courier New" w:cs="Courier New"/>
          <w:strike/>
          <w:color w:val="595959"/>
          <w:sz w:val="30"/>
        </w:rPr>
        <w:tab/>
      </w:r>
      <w:r>
        <w:rPr>
          <w:rStyle w:val="divdocumentdivsectiontitle"/>
          <w:rFonts w:ascii="Courier New" w:eastAsia="Courier New" w:hAnsi="Courier New" w:cs="Courier New"/>
          <w:b/>
          <w:bCs/>
        </w:rPr>
        <w:t xml:space="preserve">  Hobbies and interests  </w:t>
      </w:r>
      <w:r>
        <w:rPr>
          <w:rFonts w:ascii="Courier New" w:eastAsia="Courier New" w:hAnsi="Courier New" w:cs="Courier New"/>
          <w:strike/>
          <w:color w:val="595959"/>
          <w:sz w:val="30"/>
        </w:rPr>
        <w:tab/>
      </w:r>
    </w:p>
    <w:p>
      <w:pPr>
        <w:pStyle w:val="divdocumentulli"/>
        <w:numPr>
          <w:ilvl w:val="0"/>
          <w:numId w:val="5"/>
        </w:numPr>
        <w:pBdr>
          <w:top w:val="none" w:sz="0" w:space="0" w:color="auto"/>
          <w:left w:val="none" w:sz="0" w:space="0" w:color="auto"/>
          <w:bottom w:val="none" w:sz="0" w:space="0" w:color="auto"/>
          <w:right w:val="none" w:sz="0" w:space="0" w:color="auto"/>
        </w:pBdr>
        <w:spacing w:before="0" w:after="0" w:line="280" w:lineRule="atLeast"/>
        <w:ind w:left="860" w:right="40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Swimming</w:t>
      </w:r>
    </w:p>
    <w:p>
      <w:pPr>
        <w:pStyle w:val="divdocumentulli"/>
        <w:numPr>
          <w:ilvl w:val="0"/>
          <w:numId w:val="5"/>
        </w:numPr>
        <w:spacing w:after="0" w:line="280" w:lineRule="atLeast"/>
        <w:ind w:left="860" w:right="40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Travelling</w:t>
      </w:r>
    </w:p>
    <w:p>
      <w:pPr>
        <w:pStyle w:val="divdocumentulli"/>
        <w:numPr>
          <w:ilvl w:val="0"/>
          <w:numId w:val="5"/>
        </w:numPr>
        <w:spacing w:after="0" w:line="280" w:lineRule="atLeast"/>
        <w:ind w:left="860" w:right="40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Reading</w:t>
      </w:r>
    </w:p>
    <w:p>
      <w:pPr>
        <w:pStyle w:val="divdocumentulli"/>
        <w:numPr>
          <w:ilvl w:val="0"/>
          <w:numId w:val="5"/>
        </w:numPr>
        <w:spacing w:after="0" w:line="280" w:lineRule="atLeast"/>
        <w:ind w:left="860" w:right="40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Listening to music</w:t>
      </w:r>
    </w:p>
    <w:p>
      <w:pPr>
        <w:pStyle w:val="divdocumentheading"/>
        <w:pBdr>
          <w:top w:val="none" w:sz="0" w:space="0" w:color="auto"/>
          <w:left w:val="none" w:sz="0" w:space="0" w:color="auto"/>
          <w:bottom w:val="none" w:sz="0" w:space="14" w:color="auto"/>
          <w:right w:val="none" w:sz="0" w:space="0" w:color="auto"/>
        </w:pBdr>
        <w:tabs>
          <w:tab w:val="left" w:pos="4287"/>
          <w:tab w:val="left" w:pos="10900"/>
        </w:tabs>
        <w:spacing w:before="420" w:line="280" w:lineRule="atLeast"/>
        <w:ind w:left="0" w:right="0"/>
        <w:jc w:val="center"/>
        <w:rPr>
          <w:rFonts w:ascii="Courier New" w:eastAsia="Courier New" w:hAnsi="Courier New" w:cs="Courier New"/>
          <w:b/>
          <w:bCs/>
          <w:color w:val="595959"/>
          <w:sz w:val="20"/>
          <w:szCs w:val="20"/>
          <w:bdr w:val="none" w:sz="0" w:space="0" w:color="auto"/>
          <w:vertAlign w:val="baseline"/>
        </w:rPr>
      </w:pPr>
      <w:r>
        <w:rPr>
          <w:rFonts w:ascii="Courier New" w:eastAsia="Courier New" w:hAnsi="Courier New" w:cs="Courier New"/>
          <w:b/>
          <w:bCs/>
          <w:color w:val="595959"/>
          <w:sz w:val="20"/>
          <w:szCs w:val="20"/>
          <w:bdr w:val="none" w:sz="0" w:space="0" w:color="auto"/>
          <w:vertAlign w:val="baseline"/>
        </w:rPr>
        <w:t xml:space="preserve"> </w:t>
      </w:r>
      <w:r>
        <w:rPr>
          <w:rFonts w:ascii="Courier New" w:eastAsia="Courier New" w:hAnsi="Courier New" w:cs="Courier New"/>
          <w:strike/>
          <w:color w:val="595959"/>
          <w:sz w:val="30"/>
        </w:rPr>
        <w:tab/>
      </w:r>
      <w:r>
        <w:rPr>
          <w:rStyle w:val="divdocumentdivsectiontitle"/>
          <w:rFonts w:ascii="Courier New" w:eastAsia="Courier New" w:hAnsi="Courier New" w:cs="Courier New"/>
          <w:b/>
          <w:bCs/>
        </w:rPr>
        <w:t xml:space="preserve">  References  </w:t>
      </w:r>
      <w:r>
        <w:rPr>
          <w:rFonts w:ascii="Courier New" w:eastAsia="Courier New" w:hAnsi="Courier New" w:cs="Courier New"/>
          <w:strike/>
          <w:color w:val="595959"/>
          <w:sz w:val="30"/>
        </w:rPr>
        <w:tab/>
      </w:r>
    </w:p>
    <w:p>
      <w:pPr>
        <w:pStyle w:val="divdocumentulli"/>
        <w:numPr>
          <w:ilvl w:val="0"/>
          <w:numId w:val="6"/>
        </w:numPr>
        <w:pBdr>
          <w:top w:val="none" w:sz="0" w:space="0" w:color="auto"/>
          <w:left w:val="none" w:sz="0" w:space="0" w:color="auto"/>
          <w:bottom w:val="none" w:sz="0" w:space="0" w:color="auto"/>
          <w:right w:val="none" w:sz="0" w:space="0" w:color="auto"/>
        </w:pBdr>
        <w:spacing w:before="0" w:after="0" w:line="280" w:lineRule="atLeast"/>
        <w:ind w:left="860" w:right="400" w:hanging="192"/>
        <w:rPr>
          <w:rFonts w:ascii="Arial" w:eastAsia="Arial" w:hAnsi="Arial" w:cs="Arial"/>
          <w:color w:val="595959"/>
          <w:sz w:val="20"/>
          <w:szCs w:val="20"/>
          <w:bdr w:val="none" w:sz="0" w:space="0" w:color="auto"/>
          <w:vertAlign w:val="baseline"/>
        </w:rPr>
      </w:pPr>
      <w:r>
        <w:rPr>
          <w:rFonts w:ascii="Arial" w:eastAsia="Arial" w:hAnsi="Arial" w:cs="Arial"/>
          <w:color w:val="595959"/>
          <w:sz w:val="20"/>
          <w:szCs w:val="20"/>
          <w:bdr w:val="none" w:sz="0" w:space="0" w:color="auto"/>
          <w:vertAlign w:val="baseline"/>
        </w:rPr>
        <w:t>Available Upon Request</w:t>
      </w:r>
    </w:p>
    <w:sectPr>
      <w:pgSz w:w="11906" w:h="16838"/>
      <w:pgMar w:top="500" w:right="500" w:bottom="500" w:left="5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80" w:lineRule="atLeast"/>
    </w:pPr>
    <w:rPr>
      <w:color w:val="595959"/>
    </w:r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spacing w:line="1060" w:lineRule="atLeast"/>
    </w:pPr>
    <w:rPr>
      <w:rFonts w:ascii="Courier New" w:eastAsia="Courier New" w:hAnsi="Courier New" w:cs="Courier New"/>
      <w:caps/>
      <w:color w:val="34393E"/>
      <w:sz w:val="74"/>
      <w:szCs w:val="74"/>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bottom w:val="none" w:sz="0" w:space="0" w:color="auto"/>
      </w:pBdr>
    </w:pPr>
  </w:style>
  <w:style w:type="paragraph" w:customStyle="1" w:styleId="divaddress">
    <w:name w:val="div_address"/>
    <w:basedOn w:val="div"/>
    <w:pPr>
      <w:spacing w:line="280" w:lineRule="atLeast"/>
    </w:pPr>
    <w:rPr>
      <w:color w:val="434D54"/>
      <w:sz w:val="20"/>
      <w:szCs w:val="20"/>
    </w:rPr>
  </w:style>
  <w:style w:type="character" w:customStyle="1" w:styleId="sprtr">
    <w:name w:val="sprtr"/>
    <w:basedOn w:val="DefaultParagraphFont"/>
  </w:style>
  <w:style w:type="paragraph" w:customStyle="1" w:styleId="documentSECTIONCNTCsectionnotbtnlnk">
    <w:name w:val="document_SECTION_CNTC + section_not(.btnlnk)"/>
    <w:basedOn w:val="Normal"/>
  </w:style>
  <w:style w:type="paragraph" w:customStyle="1" w:styleId="divdocumentheading">
    <w:name w:val="div_document_heading"/>
    <w:basedOn w:val="Normal"/>
    <w:pPr>
      <w:pBdr>
        <w:bottom w:val="none" w:sz="0" w:space="14" w:color="auto"/>
      </w:pBdr>
    </w:pPr>
  </w:style>
  <w:style w:type="character" w:customStyle="1" w:styleId="divdocumentheadingCharacter">
    <w:name w:val="div_document_heading Character"/>
    <w:basedOn w:val="DefaultParagraphFont"/>
  </w:style>
  <w:style w:type="character" w:customStyle="1" w:styleId="divdocumentdivsectiontitle">
    <w:name w:val="div_document_div_sectiontitle"/>
    <w:basedOn w:val="DefaultParagraphFont"/>
    <w:rPr>
      <w:color w:val="34393E"/>
      <w:sz w:val="30"/>
      <w:szCs w:val="30"/>
    </w:rPr>
  </w:style>
  <w:style w:type="paragraph" w:customStyle="1" w:styleId="divdocumentsinglecolumn">
    <w:name w:val="div_document_singlecolumn"/>
    <w:basedOn w:val="Normal"/>
    <w:pPr>
      <w:pBdr>
        <w:top w:val="none" w:sz="0" w:space="0" w:color="auto"/>
        <w:left w:val="none" w:sz="0" w:space="20" w:color="auto"/>
        <w:bottom w:val="none" w:sz="0" w:space="0" w:color="auto"/>
        <w:right w:val="none" w:sz="0" w:space="20" w:color="auto"/>
      </w:pBdr>
    </w:pPr>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customStyle="1" w:styleId="divdocumentsection">
    <w:name w:val="div_document_section"/>
    <w:basedOn w:val="Normal"/>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divdocumentulli">
    <w:name w:val="div_document_ul_li"/>
    <w:basedOn w:val="Normal"/>
  </w:style>
  <w:style w:type="table" w:customStyle="1" w:styleId="divdocumenttable">
    <w:name w:val="div_document_table"/>
    <w:basedOn w:val="TableNormal"/>
    <w:tbl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degree">
    <w:name w:val="span_degree"/>
    <w:basedOn w:val="span"/>
    <w:rPr>
      <w:b/>
      <w:bCs/>
    </w:rPr>
  </w:style>
  <w:style w:type="character" w:customStyle="1" w:styleId="documentlangSecparagraph">
    <w:name w:val="document_langSec_paragraph"/>
    <w:basedOn w:val="DefaultParagraphFont"/>
  </w:style>
  <w:style w:type="paragraph" w:customStyle="1" w:styleId="documentlangSecsinglecolumn">
    <w:name w:val="document_langSec_singlecolumn"/>
    <w:basedOn w:val="Normal"/>
    <w:pPr>
      <w:pBdr>
        <w:left w:val="none" w:sz="0" w:space="0" w:color="auto"/>
      </w:pBdr>
    </w:pPr>
  </w:style>
  <w:style w:type="character" w:customStyle="1" w:styleId="documentlangSecfirstparagraphfield">
    <w:name w:val="document_langSec_firstparagraph_field"/>
    <w:basedOn w:val="DefaultParagraphFont"/>
  </w:style>
  <w:style w:type="character" w:customStyle="1" w:styleId="documentlangSecfieldany">
    <w:name w:val="document_langSec_field_any"/>
    <w:basedOn w:val="DefaultParagraphFont"/>
  </w:style>
  <w:style w:type="table" w:customStyle="1" w:styleId="documentlangSeclnggparatable">
    <w:name w:val="document_langSec_lnggpara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Olamide Alade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264063d3-c352-4858-b3d9-8b7125c334bb</vt:lpwstr>
  </property>
  <property fmtid="{D5CDD505-2E9C-101B-9397-08002B2CF9AE}" pid="3" name="x1ye=0">
    <vt:lpwstr>eDYAAB+LCAAAAAAABAAVmbeSo1AQRT+IACtMsAHeexAmw3sr/NcvU8pUqpmnft23z0E0Q1MI/MExmkFQHCE5hCdhnEExHGNJSkAsbbq+0XwEBRiTrUJLvwTieEgucIOjmM5fgR3TpW6JlO7peAL1AatBKrnA1qo3lB7+eIDseBjAFHR5iXxQ41e6nl7P5NDD309bIeaxNFh6fjou4C6e5mvb47/J2inY2SkdK3XSOsCZ68ALGgdLFWO+Ocp8UqP</vt:lpwstr>
  </property>
  <property fmtid="{D5CDD505-2E9C-101B-9397-08002B2CF9AE}" pid="4" name="x1ye=1">
    <vt:lpwstr>gh6TkOHyKCTYQ7skJkaYdZn7Mmv8scKvMoz7NRLJjCTchtSXjbc9F18ItQWtMWMcBov7gPMqED1fYzAjLtLHCZwdh/PiYcL/uWoxBGj31Ghthz9ev7gIBrdtVAtM5KiPvU8YuQpcBFRtXo7zz0hYalzo4iq1JdOk2y/vSI+KG4YsGdMblxSifYRIH1ap1UPTQFbAJPHtKF6kc6TADNaWh6gyUTmb2hwArANpES/Sq07tPC4t472DM8tHz42uVF5</vt:lpwstr>
  </property>
  <property fmtid="{D5CDD505-2E9C-101B-9397-08002B2CF9AE}" pid="5" name="x1ye=10">
    <vt:lpwstr>YO80iqq6y+UInQQGOdg2xrSvS/pWU+aM8DDxslm/uFbe9rkCzHVK45JgZ8wbFHRa761YPol/YEI1w2tfO1xPla8r24B2hueLHIQu2ess4UrUPq87jtDtAltUj5SlyycnkcOsDOe8j3Mt5CUTczkal7E7HfVYn8MKG9fh6tqI6vwk6dhCTa8fiPWEnKjWARsj5yj86ZlYFKcM4pYzB7VV72nuZZM+PknRxMriExsCSc975r88B1yrg57kWafintA</vt:lpwstr>
  </property>
  <property fmtid="{D5CDD505-2E9C-101B-9397-08002B2CF9AE}" pid="6" name="x1ye=11">
    <vt:lpwstr>VjmY6QH/CGmOY+hVYNguxrbZ5Kj+ksTYI9hqdQYYZOiKX0mq0MtiVZfUMnbkv/xh7ZpusAt1f34upjtIYESiAa+vg2aGdS53GDg6rOMyT/ZG3mTTcArAB1kFGDwwXfDNVL5I8QYb2If3Dp/IutokO7yznJwnvUrIlq5XypjURq8qjMMzVHshyr87KBilrJjw7y4fBT2MMfh/YBHmE7s2UtJm9t3NaqIID6zNpH8SypeTl4r/IT111/3dWbOM/jI</vt:lpwstr>
  </property>
  <property fmtid="{D5CDD505-2E9C-101B-9397-08002B2CF9AE}" pid="7" name="x1ye=12">
    <vt:lpwstr>G1PtXzb/KJRTXpG7k30Us+Eg5Y8KiZdffKifaLuhuHUkFjGXQ3unbJA9PCpfCJogKaEbZUJ/FpRDxVIdip0CISvFet2NzyORYjQmFHQZHaPrufAbx/KABbt3Wu9sR8nNNwr3cfH8wWyzopnaz8/PhggvbzEMb70da9dquIgsoCk9jY22ieFk/a5pkcmfjc3N5tgFuRNNOQkv+ae1dD+oywCKX1y4oc21tY34CCLNfWyju+NycutWUjq5ZDxiOQG</vt:lpwstr>
  </property>
  <property fmtid="{D5CDD505-2E9C-101B-9397-08002B2CF9AE}" pid="8" name="x1ye=13">
    <vt:lpwstr>wW8T51x5ULRcme9n3s8Wca5qzC5rx0uQBuYm8Qc9igq1Of7t+rbMM56bk9zv52kHJ8wXvhG6oPlwHPAF0j10S38zyUWomphrf6E2t/JxUKeHO3Y6JrikJ6jcUC5y8cABTfatBtQtsLeQ92pHTHK9J848/iaKOjUzvtDNvyUvbeYsKlnSmQ/L0wuDNWKsr9XBaz7rsdQVSXcGzjQm2fiEDEIz909fCG7koqsdrbIKoW/XfbKYJHLPA2UWnmt6ygr</vt:lpwstr>
  </property>
  <property fmtid="{D5CDD505-2E9C-101B-9397-08002B2CF9AE}" pid="9" name="x1ye=14">
    <vt:lpwstr>vj16yqX2xV9TVYDt0vkieRd/ShGOsiyr0Zg6CKkThr2hUNjGaMx+Jr4TvLiYf4Q1ml6ekYFh67KiKuwsyiz/WCl8l84L2TYsfvd10BR659iXToVCQhqxlVaNFFPgnvZO3BBMcK3trtx+7gH28JFdr34Qypc3jTgMZPFzDM7P2BZoY3PooolVLGl/QOxVIz3CC/DV+tFbxiX2AovMsUzw3kmWgF6ANTFoAo02hkDzYrwsjnafPvwxEsyIanMoNxs</vt:lpwstr>
  </property>
  <property fmtid="{D5CDD505-2E9C-101B-9397-08002B2CF9AE}" pid="10" name="x1ye=15">
    <vt:lpwstr>af3T71ytowR5BB+VgA2dye77+ZcEL8+9zS12ntTKrFtqLjxJ9JPmHHCCBa/yF5NBS+NAOpkRjuL2u5dRCC/0PdH68fXjfjsqjHrXuIUj7D7dYJAIiUcwQ+HTUIOVevoY1zppU8IKIUw6T2Nf33vWRZxp1+s14DV7BfV2n65xK47VlGPd2AYDGAzkFoP6dASquTPxnZ99GGjHVY/vw8PkjUPiQULdDhgcWJfCUpGXdfXMJayusacRhTapBlr3mxK</vt:lpwstr>
  </property>
  <property fmtid="{D5CDD505-2E9C-101B-9397-08002B2CF9AE}" pid="11" name="x1ye=16">
    <vt:lpwstr>X7K8/MFQF7KxuM6RCM6Us6R9qgkU5bOYUHwBtHpHjMrfIiS6/nNrxOY9VeWyQ/s8xhAqZ97ssqztR74vqCw6ekFeFz8SGKul+xeFLY/nCZZimoyXzaFCQ98kVW5o9onJ22JBo7xkLIcBa1dn2fEBP9QQA4pX7jRn2CFWGcLRbmBQ70BCsjkOeTcyT8+Z03cdECjmkUpAY3TVp36uVz21wH38HR02dm8ncTya6dX68CEfG5QbJFY5BVkZwqAze4Z</vt:lpwstr>
  </property>
  <property fmtid="{D5CDD505-2E9C-101B-9397-08002B2CF9AE}" pid="12" name="x1ye=17">
    <vt:lpwstr>lclHKGLWeXr6K2QE+u7IOhliNWrAjA7yjaWZYdKGiaCu1sByILuryO1ZWTNCOKRW4436t/UaHYihTrwgaAeR/DxxZsbmjj0GVymIqCp1Tn7R8DX/qLD+LnF0gAgSaCuZjqmGwfNQwfS3R8tctA7DMZ5NrnI1DhDFroPHkRc5v2yEaSvTPiSbW3To8Dhw/8hJNi497TBuRnpnzfkYlX06xfJ902vm8Oq0fsF+FGLLif4nPWDAwgjNeUOYg8b7cCE</vt:lpwstr>
  </property>
  <property fmtid="{D5CDD505-2E9C-101B-9397-08002B2CF9AE}" pid="13" name="x1ye=18">
    <vt:lpwstr>T6yB+LAIJkG+zirJWmagTVN00YWD/aC8OOJFX+IZDtFLc2jmASPsxP2syUxiciWjoRNZNhcnUa/JTlG6nMGsD7WXZ4eajDucxWAE83/gpgEQ/zp/ydw8KTSMa/BkWaGbo5dLaIsHNnIMcMS9skW8cnO7+ejh4TiNMujUr3wrgNoD3mZJBoxSeP1plvEYNi1b1ZKBFEkG9NaSgpJF1bXx++91Zz97BHSoUGAnGlvmf3ZLINn+n9vH6/c4mGTwSTM</vt:lpwstr>
  </property>
  <property fmtid="{D5CDD505-2E9C-101B-9397-08002B2CF9AE}" pid="14" name="x1ye=19">
    <vt:lpwstr>ZBqOuAtELXsp6ZRq85MDTpDfb2KrGd759WxiHy0VWV+33BOAIxFQp1jkZHKhoc4Crx4fMEZ7f5mhjDR4EO9WGOCmC1BDjvLBSLUXflDR4GcY1E3ecsPX8x5NYVKBmT2WIQCsU3jVR2pZWpCsxc+lK1foJZyZvjEsN1zn92sqRRtT8KCUANbmxq3KOTc6c2/YngWgwtl1ItZahXLn7oTwsL/+M9aZJo9DQdbEhTRY2un3J0HymNLTHYFdKDhywPe</vt:lpwstr>
  </property>
  <property fmtid="{D5CDD505-2E9C-101B-9397-08002B2CF9AE}" pid="15" name="x1ye=2">
    <vt:lpwstr>rk7DNjCO2xfMwtcKFRqIetfIHA2W5QOYNrrMfxEflHBfk5T3Sgm0jNFLjuZJLRBjeKLLVCJLGuyN/gS5G/qHd3RXRoW5PtbwPDgyOL+QQVseZBZjAuqBrNXc2a233wdg/e46m565dw8nQP3ST3+jDdKIsWAQT1SWfK1ObEJnRmWo4/6UIU4ryJFDc0aCmJkirCze6ch1qBApmb+eoA15EbJ7XFdynmb5/Az0dmj+gLFrtO8bzL0MGMW5xq+F05S</vt:lpwstr>
  </property>
  <property fmtid="{D5CDD505-2E9C-101B-9397-08002B2CF9AE}" pid="16" name="x1ye=20">
    <vt:lpwstr>FAFWoCqtyGL0isgX9qpJz+COkIX8Yx1K3Alr6+XZpjZyEK25vQIwP41Rg/NunSOXVs04COZVY6JWlOrNHEEoXWY1sviUScCxRAz4a81OGPUrJDHztxDv9febegMnsoP7dQq775G7gdSs6xje3aj7+l3miJVT6T49Ohz7hBDNVNwIabWiquuLklRoHGluzjY4Do+50vXDqXD/RjMwE7lL0g37HSez5qaeDHsQOb9mYGBUQBaL84h8lai/EfYxT1x</vt:lpwstr>
  </property>
  <property fmtid="{D5CDD505-2E9C-101B-9397-08002B2CF9AE}" pid="17" name="x1ye=21">
    <vt:lpwstr>7JxNpg69Rb1J4Eit6JPsFrBueWGhEyN787IOy8dOPcDNSQ65mACUy1ENVH4Fe+HKybmbZo2ccOk/GcebjVOKJZF+tc0O4QmliRThUy8FIgFUquK1tCB1z5XoF818WN84QVcHdqIlW1+K2TQiJo/3m/NY5NaG8Ek1pkhSajDaN1yqdTtc8w6fson1nKDYMLZhKUf4xaqHmEjeYcmwuH2lgakoYG+/9FvcA5FiYnqOu6AriD11HzRffY9XTD6x2z4</vt:lpwstr>
  </property>
  <property fmtid="{D5CDD505-2E9C-101B-9397-08002B2CF9AE}" pid="18" name="x1ye=22">
    <vt:lpwstr>TGN49492XDkOR6zkivvsEGCsUpLVXLL7+ii5TjATqa+cjv/CFXfait4SpBo2pyv3kfeWSalw1e4idW7Rttxdjh+sNA7MJnmnw0Z2Nru2Bv0eBtePZuwJY0I6LbRh8CLufuWFcYrAPSG2HmnmZP2lcTJdOd/TKmI7h0CQxo1cgRi+f+IpoV6VxY6Y736TFkbHaT7O0g8aff99joyAO7ga4djuiOaBtTQ0IYLJ/jGfGZvuyJgj0uUxGTXrRsNEQaU</vt:lpwstr>
  </property>
  <property fmtid="{D5CDD505-2E9C-101B-9397-08002B2CF9AE}" pid="19" name="x1ye=23">
    <vt:lpwstr>E3lHvds9Lyxr1RuOMFXw/fvOUtwJumRAMwAQL86Y1Kx42PJBAbk2+RSCiMtnTWYc4niZ7Va5bMisv5mkCfxpytv4u8qF4KK06Z5pxHp5vDXlS4L4gceVq4CFspXznkSoEBoEx4nA0ZpPmDE4T63XpiMtKkFTLfYFIqP1EKOBnpcTrpPc8AZpgGGBPrABXuzVeNjrfRJQn9K5KcaP9wKLl0b0XLTCBP7fqTgI0zAxKmxITMTnBRLqyO7+ZJQJaIq</vt:lpwstr>
  </property>
  <property fmtid="{D5CDD505-2E9C-101B-9397-08002B2CF9AE}" pid="20" name="x1ye=24">
    <vt:lpwstr>NKMNgqVcF6qD5aYFo3D9t27hFxLfv3BFmUKnhieDu3XJmohCli1s3vY8Mx2FwxLjeNqebU1MZyGayrpEyEy2ZfAu45CasH4uhNOiSsTRLIE8tiyDXmZ+UZbsVuxqWYO19Es6BeXWORp5j64UuIZDqtNurIBgdoyK/CfiBQsAS+zba/BST/2FW6kxjR7dNuXgu3h7xtNhbdSbGjRjvhp1fxApYK2h/xXrRoUYJkLkHS9TQezw7wn5UcC4l/KJlLX</vt:lpwstr>
  </property>
  <property fmtid="{D5CDD505-2E9C-101B-9397-08002B2CF9AE}" pid="21" name="x1ye=25">
    <vt:lpwstr>IH1jc346I+EZNmTzOKez3cR2pwzIFf7Ek5dT0l/UKvSKNmLQ7mYrrfaHPZFgf7AU2A8igBOocuGgnhf5QPcIjGrzGuD+X49OyQWae6jdBCfrWh+4HVMhVkPKzUSnItfsE7xVbimtnfmhNHkeDH1mURxtGtXSvhbDQIazClWhoukct/d7HpUDftGv5+kS0GaLJ0RW9yKH4VFjhMxNvxgI4JbALxKR/CPr0haKb7TxZgmbkLTg/zfjWUcHJzawwIg</vt:lpwstr>
  </property>
  <property fmtid="{D5CDD505-2E9C-101B-9397-08002B2CF9AE}" pid="22" name="x1ye=26">
    <vt:lpwstr>8eCaZ2L1HiOd2HwJWaN3DXEash+KvjtQNbdRHEfK+TFIxSTMHoMghXmAfzWUMwhRIdTojaDR+7PlPXJb0yS2QH7LFVCMitPQ18EC6WdBKWezFkShStNhUZYwdAJtB0dLkcRKTLSEA7shTznFQuZY3szDzpSbUXXyr4dswPsR1EYvJKXUmRn0dctVTonqpHJUrYGu3p13i64vTlj/ocFsC/CwzoTm+qZLXzbWPdcGA+l33Tek7NAhh/Rc+PTnskm</vt:lpwstr>
  </property>
  <property fmtid="{D5CDD505-2E9C-101B-9397-08002B2CF9AE}" pid="23" name="x1ye=27">
    <vt:lpwstr>yv1Le7bW7gaGp0R4kZeuJVOzvK2U53O6UJFQvOSBvanq0uwUt4mqAGlwCCZdKqP8N1ZWFxgL0bDOv4Z7I7hRhim1vjT9cx5UrJmbnflGa52FN84ts+bFsVPhKHhWkfgTovvOomAJr02hTCBnDKfL2sQbPgZvwuzBzTd3mt0P9G9oacwCu3lQvVTHSUNZsyXFz7VhxzVC/+eoy2J9E/icT6gMgdZ7I7TZVxzYSdkn0nDRZct6AmMlV8mmm96KQdm</vt:lpwstr>
  </property>
  <property fmtid="{D5CDD505-2E9C-101B-9397-08002B2CF9AE}" pid="24" name="x1ye=28">
    <vt:lpwstr>v4gVCyTgJzQvsIsy4bjcfHMTsqEVcWERvEwgrjRsI0Nn6KDCYOFscIQcb9/r7cMz75LPqCq4/stO0q7gLA7EozSkExO2FhhJA8JdqBOf4/fo8kZdsORW0T78sB8mnCmNdXRyue+OKTPNKRIXw2W04MfGKF9obfDjQd1HGG+sz6Fl5rwRSlzCkc3IO4E90/PsXEzHOMa6TJSW5fgxksSZrqi6JX4fMnkOy/ggTMklDkOOxlgwBIktVBWZxDIGf88</vt:lpwstr>
  </property>
  <property fmtid="{D5CDD505-2E9C-101B-9397-08002B2CF9AE}" pid="25" name="x1ye=29">
    <vt:lpwstr>nkgQPQG8JNTVEiVmfSnakmHts2S5xKiRqfZXitcl529izjycbJ7yJlIh/QBbeIGMkewYojPZ6gXv4+ZTlEN1P7XZp/fCTCTD+1FdDbp4eFbr1uHLRZLFTFQtCQAfTT9Ls8ZN2XecwkVjK308KChtBKaQOawZiteNsk6Bvu43ROBVgCd67h1uKu8VrYFwHwUCvHesHOwFlgtoB92lagqTxMvQs5W/GBVykct62Y2PW+0GayjC1MU1Wx0vYdDHwJy</vt:lpwstr>
  </property>
  <property fmtid="{D5CDD505-2E9C-101B-9397-08002B2CF9AE}" pid="26" name="x1ye=3">
    <vt:lpwstr>b6dTIqx9GIecR/EID60F/zwufxB9xGTtjelcBdz9F2aroudzUHOfWjY7AZ+LIOHbiKD/LjnpKjZ4seqCDNXtJ1mmeiY4D6HBCnA9dCyS/x2RfHcP+QRBJmbWl6C+YlHqvhWoQgkKroYidPVV0Tu24NkeawBsB7KabPtYTL3xRQ+Q1qfYJauv/2LzQHPi3LZwPNunEy7+oCAvo65uDpiqm0GTAy1KxKAVcaachufExlDM4qwsFpuW/seQy7EqUp7</vt:lpwstr>
  </property>
  <property fmtid="{D5CDD505-2E9C-101B-9397-08002B2CF9AE}" pid="27" name="x1ye=30">
    <vt:lpwstr>C0qVNIx1vLD1WMyxDUgv1xkBkRPTGijfrV6rD6ND/PwUqXKuwJjxtCJrwYwLh4Z4fvzEOb3olAiYX1b+PIXVR3vRZw8ETryGn0lQ08ybUZsq/uH7/fN1R5P7cKgky+i/dW9I6Tvv1lBx2i5D6Yz/tHF0UDO/r2RBVArcz1TD+H6Sgf+mCxz6+hN4WtP6qNpzITxFK1zjk/SUDzqwmIjK7ox4EWZs4saFJfWxKQzKcnSTwo/Tq11sjWzGtufRTc8</vt:lpwstr>
  </property>
  <property fmtid="{D5CDD505-2E9C-101B-9397-08002B2CF9AE}" pid="28" name="x1ye=31">
    <vt:lpwstr>V1b30HjsXiAyVSxHsmr1R9Fovve02rD6RPQITb3uBFWM6UvXZ9yqMrUeVk5t3wfLb9UBsOMJEiNeVcoOAq5upDPqS2xJLZSyLm//IMLinmUN+oTNjntGs3gRXWx/P7VwAtvIXvW3tZXOXMCBKCyz1n3sgJa3iNOzSu9Gn+dgAzJ780arsUWV+RoZOTlg6aUVjFRlpWpVp5r6iDs907cUXxoz4PD5u+KOCB0bTUwZxo00rGjgKrUzcpxYq5rOKLp</vt:lpwstr>
  </property>
  <property fmtid="{D5CDD505-2E9C-101B-9397-08002B2CF9AE}" pid="29" name="x1ye=32">
    <vt:lpwstr>1LuCGJSEeJM9nsrGUaaKAaBa4o/Mq2hnO+4rLTZ9ZexBRoiMWdEij5kTpXLuATpneuEDXBy8JWMptgATLBPzzTrYfHZBkjXJsE6umwafGxhK0bT4JoCK3ogkH8yoPk1ilNLXmsvKAyYiFQNZbIUpSQ4MOQ2u6Efx1R+Zwd+c7tLXqnBf76zdyCsyMYvOrxICOWuouJJUo9idgncjMy5fr1BE6txlvr4M7Brg7fLip88c9fshkd+iTQgADCOiEKK</vt:lpwstr>
  </property>
  <property fmtid="{D5CDD505-2E9C-101B-9397-08002B2CF9AE}" pid="30" name="x1ye=33">
    <vt:lpwstr>x8Y029MHQqIOGTFrmr5SVkAY7kXvACHRYxRC5nBI/0MW7jMkvS5QeGGhFQje8+lJpzRnlVxy+5yY5VfdZfoh1GNSeVGKZAnBKD78p9wU64q2rtg9OILdKMPgfaAA4J7w6UnwgO/3AXqiUn09/TLMUwYBgjHTdwMmNtZ75ySiSN229oYhZaHKIfOjpoWvR8vNElkPnPgeU0bejBw11N2Wy6TYFxy3Pps5pmr1XajzC638VpJ2yY3w0o1xBFGu+KG</vt:lpwstr>
  </property>
  <property fmtid="{D5CDD505-2E9C-101B-9397-08002B2CF9AE}" pid="31" name="x1ye=34">
    <vt:lpwstr>X5LcMGRWrpvNNNtn75NU6J82HArFKhQw6ZKf1+4G3BIYx+sAeMleMZUQ6gOnKxHce98UNn8/24VUOupkyFfNxpCsvWXZsjC8BMPuvvukhklPdmwA1mMqZaE1Xc2ek3CxPJNt5qZy+NJFc1XzNxl003rDkKnVo47df7F3vTas7OgOGvH1BWEEvuhf1T+UpoUby60WXtjZgRf6y0I1yA0kJHawRLL1DvawXQfA8rR+Rcagr9mjCGmllcCiE7jPRD6</vt:lpwstr>
  </property>
  <property fmtid="{D5CDD505-2E9C-101B-9397-08002B2CF9AE}" pid="32" name="x1ye=35">
    <vt:lpwstr>jh23wJD9QVczZEHeJIv3wR10DGVNLy0Otb5I3x+YGXScvAxZ5lPJhkLm+nbp+P8VuHsGhfEX1rYA6qBD6qMnAVTw5z6HQym2CSnTevNRm3gXgRiGiYM16r/FSPBEgoarvHkyyxnqnQSh42zwoAy1QB9VXLm9+sUWHR/q8lm1x3OLi1Q5BrXvqajzkaiHGm1pte+HAGhlrBN+oaVudSGLCSlB74PZERAfIqto+l0j7+6P0F8fZj4jfyuXsidIxhr</vt:lpwstr>
  </property>
  <property fmtid="{D5CDD505-2E9C-101B-9397-08002B2CF9AE}" pid="33" name="x1ye=36">
    <vt:lpwstr>M+PA78q80fUrtg8vyuleKAdBmWm4XnStf5l6dPTcGScBAFNA+Ybwb7WjFNGgY4BM9jzRL1Xl4RSuQiRN11IiZyXqEKetMKeRsTtAOYofP1Q7j5X6+awEAsXgWY4MvVT+90ia/1LQqwIrhVGLUcC4EqwImMoSla2svG5mTjr1XL0NJBOjekJTHd7KkhE6iYRzYq6oj2w4Xqiv+A+0YqWCGVkGLR411OzWa66+JTOcDPz6ugAg2v0chHVubrsTPA9</vt:lpwstr>
  </property>
  <property fmtid="{D5CDD505-2E9C-101B-9397-08002B2CF9AE}" pid="34" name="x1ye=37">
    <vt:lpwstr>7gvqmpqohqDKzcjcbT91+UUvkIkc143Ql8hXQEL4xHBCHZxAWudeRt+099U54tZEycG/QLUf2M0EIlWZnuht2uWuuYZ/zgOShj9T/5HpIYdLaL8Xu43HZavh4czfwx7u6El6e1Vkicna/ZB5UVWkh+QRxu00MycrgVOecgJUiozjrP6qx6hnWm9TwkW9PvUjbiYjE7OhR9sjYygynaQdb2URQieO2IibhjIoh43BnXYyKeUVjP+W0ndT6zQHMKc</vt:lpwstr>
  </property>
  <property fmtid="{D5CDD505-2E9C-101B-9397-08002B2CF9AE}" pid="35" name="x1ye=38">
    <vt:lpwstr>4Kc0u/utv1sSJY6HDnyblJvdZY2P2gFyR7POWNHYhvIXy9fUsAzibw7UtSRhJffgeq3L2Ek2eRaVgnbsNhFz3qWSKFKGRzmjWsUMRAjJuWZMJyZc/gLvtGBlIibGvKmE72k7XiZQMOk8I1ISoZ16eKMFiRox5Ck0Bl1AGQDnlLIVezhYL9KbU5IplmwL9ZYONfngap/HwVJZPz7iTlGoWwX2tCTXHAKIxdrskG+IT4HPTl8l48eqUWrKS/97Nb4</vt:lpwstr>
  </property>
  <property fmtid="{D5CDD505-2E9C-101B-9397-08002B2CF9AE}" pid="36" name="x1ye=39">
    <vt:lpwstr>Daa6GO3WUb7jjd8M8Xmeka3JCTKKph/+7jNSZtbaK8Q+WomJhTtB3t8J7TyBFB2oog6sF2JCbggIQWyiYvcGvLnliQGULyYmjUboHCqr3i6c3A03WrFoeYIcEPBJhyozJWYVWzAbT65LIFYh4YSCTAPXjR8VN+73N1KQ9DQnCmrn73DAauTsEl18Zt4fYCWrTndsxyawSlvEcZ03arn4LL8A9xlT3Q/3wIqAwWshlTqba8nKg5WJosTbOmyRdrP</vt:lpwstr>
  </property>
  <property fmtid="{D5CDD505-2E9C-101B-9397-08002B2CF9AE}" pid="37" name="x1ye=4">
    <vt:lpwstr>XQbOm065/OOua059pSLyritvQs/mVuVMf04PKmJxqtynvoGvRkaGrFT6rwlzMatI+yezduOZeSvg/rT+vqoCt9BtHSHATzC19R70/QQVQFrHNPorWZ3Uiv5+gs0kFdmAcBSyYdcClt1Ukad/DDMaSQUJMM/EMArl+F98JS4WEhdgVlIbIMWzciqa5xLsqUhOnML2QfQSAaxbztSh6uO1S1HNv4qGQ7ENDx2ixWjrpzxcdrWEAaNoaIN51n87k5g</vt:lpwstr>
  </property>
  <property fmtid="{D5CDD505-2E9C-101B-9397-08002B2CF9AE}" pid="38" name="x1ye=40">
    <vt:lpwstr>nE2vcy9jFg3qjF7gk9RLUpnsO082CXuyBj3snvEs3J0PvxL7ZIRiWjUE9se3hxg/flCfkj5a+ar5swDFbJKhWtZkpA1SJQk/UTqic+Iq8WrIoNA3BQv2BblHoAYtG1BqMH6bxHiFUpT1vCnDXqlYcHBzRRDWCmik5ifev4ZnZGCGcA02uNkNkNJDCtUizwRTIjFViHz8uOpOo05BYiRRFsjLNKEHdODeXkHIu0yO2eukfcAXpe+PtgeFvc/pVIn</vt:lpwstr>
  </property>
  <property fmtid="{D5CDD505-2E9C-101B-9397-08002B2CF9AE}" pid="39" name="x1ye=41">
    <vt:lpwstr>eeXEYFSvC/A2SLLsZkRiwsRqrYviNJd6BCgKkI3ZDvzo2HIBwO+Jay+QTvza6W8eBNzcKW/019PjdrA7m/y4deFoaqw5xlM7KG1lSYK4jDtudmQbHWOXS09k+xfVuQn5OabUGSEHR9pUK71idBHSC+C4kPenBDE3OOpDnwa2/L0P6P7jLojeavgDpyZ/KI3Z7OireLp5QqwMYnpe99+gznYcHwDeS4R3u/PHMsSWCf7aOAfF2yhb5Rm4Xodxmdf</vt:lpwstr>
  </property>
  <property fmtid="{D5CDD505-2E9C-101B-9397-08002B2CF9AE}" pid="40" name="x1ye=42">
    <vt:lpwstr>B0IEfk8NEhKj05Qqi/I+AE1Rr8wskeJR+TZHaDuHcVo46iWIaO6MXbZKVT4Fzm/QaStp1PWHfpIzM9LtAgnWY/W7MktCPLeKzyFdk+wS37S5ts+VdZpEMPqZHiYVwAJfrw38UvzuQWBAxrS0WRfTu/G56fKjAKzLsf7E0emowoYGBeDU9LTfWNEaCFtqM7zWJwvr7Ry85jBKpy6xtHpAHcGhdht6NRYfLYdQpC3asfEnluEYrWDBXVfOeCkipna</vt:lpwstr>
  </property>
  <property fmtid="{D5CDD505-2E9C-101B-9397-08002B2CF9AE}" pid="41" name="x1ye=43">
    <vt:lpwstr>V9bGZ4MTeRxWc20pDJ/ypMWrSg+Z1+nJA0TsvL7yzje/R2+EX22rsLMMeXnHw6ywxHeFCwncSPq/rPdzLyHbINSXir3McYbPiFgMNrbmRcm6Ddp/GY45qSteAPeu8yL3pMpw5AhLdckRjgtjwv4htbpv89K/j2fyL60SGjc1rbcbri/fd6n8dTL4HMh+G7Y+1f8CiHgFh4wB3J7NGn4ou74o5+vNz8JYIxslO5ectIXe9A/I/5CdBfZ1vM9W8YJ</vt:lpwstr>
  </property>
  <property fmtid="{D5CDD505-2E9C-101B-9397-08002B2CF9AE}" pid="42" name="x1ye=44">
    <vt:lpwstr>MLMF40LlrafO/O/RpZscefWnI0NZtrcQF1Jg2dIM3qe6Ch9aVauuA+3f7AsoeCSQvTR0BnAgCO4qOx6P+S0ZR6LK/j456EPUPVblyLG+Qir0CNUin/ZGqfwXy3I7i4M++PoHY5MGt5+0mvfKz/0HeIJ2yvmw25pHAIoTsK8vEbi9/rW2KrIsN/0wqvxiCRIiXPmQtiIDHAoYp+iQFLo0FMLUsfKB27np2aB6JQ7YisX6aot5hSp14Vf1bUM0lxe</vt:lpwstr>
  </property>
  <property fmtid="{D5CDD505-2E9C-101B-9397-08002B2CF9AE}" pid="43" name="x1ye=45">
    <vt:lpwstr>NcaItaNgVkOpW4TgGSpRIB/KVLlilOUAktCwnAkWiaSIjj9w8kuQEhKndNvf+5zxid3yRcS9h/6TBkChqeMGF2Py58/fjSufnrUeDr5UsKwTBbUG7bYgUsS79SXNNs4LsiIo14vDdiwkmQ8R92CRfjuCxnNcbmPpAih2bH3UF+/7qOrtSbEAL7J64gR4aUssuo5DGX+Ir/ADicm0OcyMldB9bxZ9cHGOdPNLKfjxxqeS+bNE9rKvp1UwpSit33r</vt:lpwstr>
  </property>
  <property fmtid="{D5CDD505-2E9C-101B-9397-08002B2CF9AE}" pid="44" name="x1ye=46">
    <vt:lpwstr>7DkruSCDiSR3ct8SklLicR6gWRodU0w0w26fQAbAHXNDmjq1n8h3ousFTZRs5sVpoAjerQxHpIvmOKz3ecVs7ou+UbsJLHHawaewXFCAiaxlJz0ZnLwyUGy5uThFsXQc4P5UONb4tv+vWSwnoLTHDHO31lwNU6RzfHE2CZSkJ9nly6rJY+RXPaw8HWJissqvTIdqGWfKCzMoUHwBMsmHdN5de3Q27u75X39VSggTR2nD8I0/91OI8qwgsfBtF1y</vt:lpwstr>
  </property>
  <property fmtid="{D5CDD505-2E9C-101B-9397-08002B2CF9AE}" pid="45" name="x1ye=47">
    <vt:lpwstr>yrdzPBzeHz4pRZQCg7RBB4q7iM6q+jO8IP+rcgXRiP8fF127gFZ69iXd5+zQo3vhE35RM3ZEcb0xZAwoKZn0n6G2aTHTWJLD6fxFu4duy5E/XtmxVUGzf36+hIb7+lW1/uhGZvYu8k6VkO9UQwH6lGVmQpm0eltB827SIwGGxCuZt0g7UWEWS/b+zZlzj0nAYW2oMmWxkcsgkFjU72BQuyrKQCOJzWqBLGtUdYkix7j0C7fgml5whwnoBD0NBWi</vt:lpwstr>
  </property>
  <property fmtid="{D5CDD505-2E9C-101B-9397-08002B2CF9AE}" pid="46" name="x1ye=48">
    <vt:lpwstr>piAgY2nML0o60RRmuUWXGVNKbqJX8/yJ+6eDvnSCyBtzu0armhdnuSKbtd5vAcNGoJ1mm9lqWWDvm4e9nTuI73P7x/+Ugri0i4vPtR8JlwM7QmDsJMKl6q9/7vX1BWEGGSSEgLX8nbTwjqYW0C0LvjZXPkjIziq/qhItLWhZHuns7kJsuHfToTBfxeKL7JK2FNqsyqtRlUvyBb1DmK1HMY7GP3WrM7yvMD7j9eEyDu53yS2+bzzIpgwzyHmmSCw</vt:lpwstr>
  </property>
  <property fmtid="{D5CDD505-2E9C-101B-9397-08002B2CF9AE}" pid="47" name="x1ye=49">
    <vt:lpwstr>DNH9ugc81H4tVXr9yvqfASGpdFNfDI/pb0bdAnQurq1Q6ApJJ+EcNgIESLk40+Slpvy3On3Pc+M7OMh+tfb8tmjdO/WzKi1DRq5y65i3DL66RIZbo63ClY2Pk800Nn0kXiQWyzAJkaMNE3CHZOT0+PUQcs5SrxbU/gvD2RIW9PlrwV4UQstUyf78hLap6K63XFTNPuxamwoi9ykdMBiQFWPIImgyU6bD93RJ+Ak0D7elRGfNqw3wEH+HQoFYmm1</vt:lpwstr>
  </property>
  <property fmtid="{D5CDD505-2E9C-101B-9397-08002B2CF9AE}" pid="48" name="x1ye=5">
    <vt:lpwstr>Xs5jf5jKwJvu2jlaB7ixFBRexFStcnAd0cm4IVqrjmpcGB6l0GXBvcqnWP6t8FDA2/Sp6vFgrHZUT+MKopkGPpPLesmvgpVCLFG+eP9MiREl8pmm/alv+a049oa0tE4WV5MCng5LfiQrXOQrcMMf9qZbAda+gNntQeYs4eLdaVnmkb/QaGIWPRmARlyPwsjlCrLNxnyjHmucpKnK/zWI8FAgfJhvReE9HWmJAnk4cqsWXNnEHM80uLjqqTo3OB6</vt:lpwstr>
  </property>
  <property fmtid="{D5CDD505-2E9C-101B-9397-08002B2CF9AE}" pid="49" name="x1ye=50">
    <vt:lpwstr>pLxjlAuEVAYm1ES35Pu4R6jf0eIc3abA/6Q3lYnGMx3Yjhr/O6VPlN/X7OyHBHCoPbV699hzbo4StSy6ryNuEgbIuC3pomEB9i78XSfbmjiTPPl22GnpfNEiSj0Ofyb/FHq0H3+SDrHvzAVLnbIVe/X4R8hMz61S1mQjyiOAB3ZWNvS26JSmxXFLaSJXFvJpR+EqnNJp8eXu7uVF0GSg/4VdUjNtGfeqVH9OhLkeEeIivwfqUtXGVhe9eCkH6Ap</vt:lpwstr>
  </property>
  <property fmtid="{D5CDD505-2E9C-101B-9397-08002B2CF9AE}" pid="50" name="x1ye=51">
    <vt:lpwstr>dsY+1M8Ow8V28lzX4EfH4Sj1WZST/yTQsyYpQgnU08y07MN6F5pZEC7cI87p3B8y2c6IlNEDDaao5o9n2/euxL3gdwLlo+EAdsV3sSY6ZxFXo8aSfaVHhLZu/xID5ZkDkyQxn6cKPimcqsau5wgmw2XecfmkLcnqlIS3OAMRSHN6Edh6qVobh2/tB3e3RMzg5ZUDR2CuVUP4MepdHQ+2vgWTTIHTupu6X4GdrOL+yFunnePrNmlMXP4k31sNvtc</vt:lpwstr>
  </property>
  <property fmtid="{D5CDD505-2E9C-101B-9397-08002B2CF9AE}" pid="51" name="x1ye=52">
    <vt:lpwstr>QNUW807b+9SB9pEhpRg+zubQVaE94wSRgCr0MH0Xv2CqTDElhJ4pY2mlycX44DzLUSq9y6aAxYsbCB8H0YJR+imdN2KjY+m8Ioxi59siZTJDz/4GQATVrXbE97SB4vqLMIIbpTjb9Mg9ZZi0jaVGduUJlyR2cu9MpHmshDZ+mS8oaKoet/SDzQH+4p0O1ZjOp7KykhicgB+LyVyHqZdumeakPMtXKYuFQ5MwHJ2kl3UUZMcBXtLDo0AW32EGNWJ</vt:lpwstr>
  </property>
  <property fmtid="{D5CDD505-2E9C-101B-9397-08002B2CF9AE}" pid="52" name="x1ye=53">
    <vt:lpwstr>ouCdwrvycrC+EQXb5TLMtFb/btDFcpZ9EkIrOBiMZkO3B5RlLjuMkuNUI1CFV5i5RMB8zERgN+E69/m8DkhDN3xkjw/U4biE3KXvLqMqCeO8kybMk/SnwtAz5qQ+XttzlTyiD41lM09EctJbHO3ow8VzULKgC5FJ5fVCvt9U4CX4nUfm9MTNeiy/7i9/cDzm+8nx5C5bVLjXt9Y+wa9EhKpsZQnVwConGnWN1P85UtteXXOTv7pIaJs7Q3Ndkoz</vt:lpwstr>
  </property>
  <property fmtid="{D5CDD505-2E9C-101B-9397-08002B2CF9AE}" pid="53" name="x1ye=54">
    <vt:lpwstr>PV21lfPBtevloX+EFE2Jr4hppoSHHrUvPgMGwWPTBtg3h4uOXpAbk38eYN0CDWilbHfvmUoIzFGR3VYtJiI5dctKulxhjbbw5YeqAtWSZ8v5bSMfWMczdcpfVUa2sRYDUGCrEttUtRYBWtuYudTQdGTTgklyK91fNh6lJ2idB1trlj0aX0zOueVuO5RDxqF3nDd3NBfaj+QbOzqdoEK3hv6a5s0+mn4lKisz5jLipVmg10Tr++KVBZsvAP06Zw/</vt:lpwstr>
  </property>
  <property fmtid="{D5CDD505-2E9C-101B-9397-08002B2CF9AE}" pid="54" name="x1ye=55">
    <vt:lpwstr>8VSbyc4f2GWMCE/p09yqq1FcrMxGHd/30o1ESSBrnOtiHOF+nPzXheVi1icsETKy+2vxWjdnF79+/cfCjZ0j3g2AAA=</vt:lpwstr>
  </property>
  <property fmtid="{D5CDD505-2E9C-101B-9397-08002B2CF9AE}" pid="55" name="x1ye=6">
    <vt:lpwstr>1BMAIhX1OOYBMIwDNMgA+L30yO9Ml0hgNqRNWQFQ0aq6MFsaR/T0E7qsx4xB2qH2DQnWTYfz5LtOqMtZfTO8TXgbs7mRK56zqGRzR/dAOZJvjvNk+Ga20IA6XIrcahFGYy+YixEX/42vFRqaEqrxcYOy9VQ/5kzn1bYMCsFNqs1uOPkbTj6hV0ljKoiB64osffO57bT5ekMogp5ozxOPyp9uM3PBR6hQwbtbqZUyIeLEvZw19Y/l4kkQR+k+DuA</vt:lpwstr>
  </property>
  <property fmtid="{D5CDD505-2E9C-101B-9397-08002B2CF9AE}" pid="56" name="x1ye=7">
    <vt:lpwstr>3HubFL2d6YG607kaMRx9AOQroHIo6G+/81/tkvcGyfA6VBhy08oG8k5KTYA7M9erzHEsPwZf8JWam0Y60zniXY1MUBoWKxGrqc46R+r7WKk/yUHgQ/iCaTOINi473BL9uNWcAB25kbewSYBvdFq2PqkWeAcguH+nDOo3zZFoq0++oJWOSQJv++RubRsdpzCWoNV8H3FBmskTXzWrWlCqF8aNYBE6e4qY+VZlltHs5ZkZBn/+zjy5eMztrM913Wu</vt:lpwstr>
  </property>
  <property fmtid="{D5CDD505-2E9C-101B-9397-08002B2CF9AE}" pid="57" name="x1ye=8">
    <vt:lpwstr>2jkKz55jpq0b9G4Jlh4R0kxUCl1+SgeCa2jh4E5hKzgLe3aw973mphbK5AGAlD1wCppUwGSJSlxCCHL7FlGyXJgGpjhBIjn2Lns/s2aOnR+tQ+ghvIRH3N6Ic7sc76TD4KRlbDBDOZ+tjbS6qXCgK3SfJhGKNoKShxIpBJksQ5Z+KAxkj1tamVCYirOQg3hZcps5IoUxd3hESm05PxJBNUsmR2e2fQwBoGZc3pkCCb/FyY4OA419q0JOai80nA6</vt:lpwstr>
  </property>
  <property fmtid="{D5CDD505-2E9C-101B-9397-08002B2CF9AE}" pid="58" name="x1ye=9">
    <vt:lpwstr>O/5W5hd+w+L6FoC64uLb7Q+dbYg9WuOHEE3TSXMu7E4CqGRY6uQdpaO4ND97B4LENCpSu7FixfRHSvqFdQgCHGu++O6hf/vPEJFUH7w0q9aWlGu46ankLMHN3J/GJlYDbP2VqqGOL61IDJD8FCq3aQLXWbuJt8C5BVkh1z0i5M26eB1TzjIfvaZEzMpbLikpHyoHmTbqiDCMNrQ65tKMngz96O0DuUm/U1fNGi7Jgcteyc2yIoyClJE1QaR+F+r</vt:lpwstr>
  </property>
</Properties>
</file>