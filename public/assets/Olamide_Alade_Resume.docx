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6FE2F">
      <w:pPr>
        <w:pStyle w:val="2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60" w:lineRule="atLeast"/>
        <w:ind w:left="0" w:right="0"/>
        <w:jc w:val="center"/>
        <w:rPr>
          <w:rFonts w:ascii="Palatino Linotype" w:hAnsi="Palatino Linotype" w:eastAsia="Palatino Linotype" w:cs="Palatino Linotype"/>
          <w:color w:val="4A4A4A"/>
          <w:sz w:val="20"/>
          <w:szCs w:val="20"/>
          <w:vertAlign w:val="baseline"/>
        </w:rPr>
      </w:pPr>
      <w:r>
        <w:rPr>
          <w:rFonts w:ascii="Palatino Linotype" w:hAnsi="Palatino Linotype" w:eastAsia="Palatino Linotype" w:cs="Palatino Linotype"/>
          <w:color w:val="4A4A4A"/>
          <w:sz w:val="20"/>
          <w:szCs w:val="20"/>
          <w:vertAlign w:val="baseline"/>
        </w:rPr>
        <w:drawing>
          <wp:inline distT="0" distB="0" distL="114300" distR="114300">
            <wp:extent cx="633730" cy="634365"/>
            <wp:effectExtent l="0" t="0" r="6350" b="5715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Picture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219" cy="63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C1DF">
      <w:pPr>
        <w:pStyle w:val="2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left="0" w:right="0"/>
        <w:rPr>
          <w:rFonts w:ascii="Palatino Linotype" w:hAnsi="Palatino Linotype" w:eastAsia="Palatino Linotype" w:cs="Palatino Linotype"/>
          <w:b/>
          <w:bCs/>
          <w:caps/>
          <w:color w:val="4A4A4A"/>
          <w:sz w:val="52"/>
          <w:szCs w:val="52"/>
          <w:vertAlign w:val="baseline"/>
        </w:rPr>
      </w:pPr>
      <w:r>
        <w:rPr>
          <w:rStyle w:val="22"/>
          <w:rFonts w:ascii="Palatino Linotype" w:hAnsi="Palatino Linotype" w:eastAsia="Palatino Linotype" w:cs="Palatino Linotype"/>
          <w:b/>
          <w:bCs/>
          <w:caps/>
          <w:sz w:val="52"/>
          <w:szCs w:val="52"/>
        </w:rPr>
        <w:t>Olamide</w:t>
      </w:r>
      <w:r>
        <w:rPr>
          <w:rFonts w:ascii="Palatino Linotype" w:hAnsi="Palatino Linotype" w:eastAsia="Palatino Linotype" w:cs="Palatino Linotype"/>
          <w:vertAlign w:val="baseline"/>
        </w:rPr>
        <w:t xml:space="preserve"> </w:t>
      </w:r>
      <w:r>
        <w:rPr>
          <w:rStyle w:val="22"/>
          <w:rFonts w:ascii="Palatino Linotype" w:hAnsi="Palatino Linotype" w:eastAsia="Palatino Linotype" w:cs="Palatino Linotype"/>
          <w:b/>
          <w:bCs/>
          <w:caps/>
          <w:sz w:val="52"/>
          <w:szCs w:val="52"/>
        </w:rPr>
        <w:t>Alade</w:t>
      </w:r>
    </w:p>
    <w:p w14:paraId="3E9D3699">
      <w:pPr>
        <w:pStyle w:val="2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after="0"/>
        <w:ind w:left="0" w:right="0"/>
        <w:rPr>
          <w:rFonts w:ascii="Palatino Linotype" w:hAnsi="Palatino Linotype" w:eastAsia="Palatino Linotype" w:cs="Palatino Linotype"/>
          <w:color w:val="4A4A4A"/>
          <w:sz w:val="20"/>
          <w:szCs w:val="20"/>
          <w:vertAlign w:val="baseline"/>
        </w:rPr>
      </w:pPr>
      <w:r>
        <w:rPr>
          <w:rStyle w:val="22"/>
          <w:rFonts w:ascii="Palatino Linotype" w:hAnsi="Palatino Linotype" w:eastAsia="Palatino Linotype" w:cs="Palatino Linotype"/>
          <w:color w:val="4A4A4A"/>
          <w:sz w:val="20"/>
          <w:szCs w:val="20"/>
        </w:rPr>
        <w:t xml:space="preserve">olamijohn14@gmail.com </w:t>
      </w:r>
      <w:r>
        <w:rPr>
          <w:rStyle w:val="25"/>
          <w:rFonts w:ascii="Palatino Linotype" w:hAnsi="Palatino Linotype" w:eastAsia="Palatino Linotype" w:cs="Palatino Linotype"/>
          <w:color w:val="4A4A4A"/>
        </w:rPr>
        <w:t>  |  </w:t>
      </w:r>
      <w:r>
        <w:rPr>
          <w:rStyle w:val="22"/>
          <w:rFonts w:ascii="Palatino Linotype" w:hAnsi="Palatino Linotype" w:eastAsia="Palatino Linotype" w:cs="Palatino Linotype"/>
          <w:color w:val="4A4A4A"/>
          <w:sz w:val="20"/>
          <w:szCs w:val="20"/>
        </w:rPr>
        <w:t xml:space="preserve"> +2349038662876 </w:t>
      </w:r>
      <w:r>
        <w:rPr>
          <w:rStyle w:val="25"/>
          <w:rFonts w:ascii="Palatino Linotype" w:hAnsi="Palatino Linotype" w:eastAsia="Palatino Linotype" w:cs="Palatino Linotype"/>
          <w:color w:val="4A4A4A"/>
        </w:rPr>
        <w:t>  |  </w:t>
      </w:r>
      <w:r>
        <w:rPr>
          <w:rStyle w:val="22"/>
          <w:rFonts w:ascii="Palatino Linotype" w:hAnsi="Palatino Linotype" w:eastAsia="Palatino Linotype" w:cs="Palatino Linotype"/>
          <w:color w:val="4A4A4A"/>
          <w:sz w:val="20"/>
          <w:szCs w:val="20"/>
        </w:rPr>
        <w:t xml:space="preserve"> Osere, Ilorin Kwara State, Nigeria </w:t>
      </w:r>
    </w:p>
    <w:p w14:paraId="28975E5E">
      <w:pPr>
        <w:pStyle w:val="27"/>
        <w:pBdr>
          <w:top w:val="none" w:color="auto" w:sz="0" w:space="0"/>
          <w:left w:val="none" w:color="auto" w:sz="0" w:space="0"/>
          <w:bottom w:val="none" w:color="auto" w:sz="0" w:space="12"/>
          <w:right w:val="none" w:color="auto" w:sz="0" w:space="0"/>
        </w:pBdr>
        <w:tabs>
          <w:tab w:val="center" w:pos="10840"/>
        </w:tabs>
        <w:spacing w:before="300" w:line="260" w:lineRule="atLeast"/>
        <w:ind w:left="0" w:right="0"/>
        <w:rPr>
          <w:rFonts w:ascii="Palatino Linotype" w:hAnsi="Palatino Linotype" w:eastAsia="Palatino Linotype" w:cs="Palatino Linotype"/>
          <w:b w:val="0"/>
          <w:bCs w:val="0"/>
          <w:color w:val="4A4A4A"/>
          <w:sz w:val="20"/>
          <w:szCs w:val="20"/>
          <w:vertAlign w:val="baseline"/>
        </w:rPr>
      </w:pPr>
      <w:r>
        <w:rPr>
          <w:rStyle w:val="28"/>
          <w:rFonts w:ascii="Palatino Linotype" w:hAnsi="Palatino Linotype" w:eastAsia="Palatino Linotype" w:cs="Palatino Linotype"/>
          <w:b/>
          <w:bCs/>
        </w:rPr>
        <w:t xml:space="preserve">Summary   </w:t>
      </w:r>
      <w:r>
        <w:rPr>
          <w:rFonts w:ascii="Palatino Linotype" w:hAnsi="Palatino Linotype" w:eastAsia="Palatino Linotype" w:cs="Palatino Linotype"/>
          <w:strike/>
          <w:color w:val="BCBFC3"/>
        </w:rPr>
        <w:t xml:space="preserve"> </w:t>
      </w:r>
      <w:r>
        <w:rPr>
          <w:rFonts w:ascii="Palatino Linotype" w:hAnsi="Palatino Linotype" w:eastAsia="Palatino Linotype" w:cs="Palatino Linotype"/>
          <w:strike/>
          <w:color w:val="BCBFC3"/>
        </w:rPr>
        <w:tab/>
      </w:r>
    </w:p>
    <w:p w14:paraId="1654269F">
      <w:pPr>
        <w:pStyle w:val="3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60" w:lineRule="atLeast"/>
        <w:ind w:left="0" w:right="0"/>
        <w:rPr>
          <w:rFonts w:hint="default" w:ascii="Palatino Linotype" w:hAnsi="Palatino Linotype" w:eastAsia="Palatino Linotype" w:cs="Palatino Linotype"/>
          <w:color w:val="4A4A4A"/>
          <w:sz w:val="20"/>
          <w:szCs w:val="20"/>
          <w:vertAlign w:val="baseline"/>
        </w:rPr>
      </w:pPr>
      <w:r>
        <w:rPr>
          <w:rFonts w:hint="default" w:ascii="Palatino Linotype" w:hAnsi="Palatino Linotype" w:eastAsia="SimSun" w:cs="Palatino Linotype"/>
          <w:sz w:val="20"/>
          <w:szCs w:val="20"/>
        </w:rPr>
        <w:t xml:space="preserve">Frontend Developer with </w:t>
      </w:r>
      <w:r>
        <w:rPr>
          <w:rFonts w:hint="default" w:ascii="Palatino Linotype" w:hAnsi="Palatino Linotype" w:eastAsia="SimSun" w:cs="Palatino Linotype"/>
          <w:sz w:val="20"/>
          <w:szCs w:val="20"/>
          <w:lang w:val="en-US"/>
        </w:rPr>
        <w:t>3</w:t>
      </w:r>
      <w:r>
        <w:rPr>
          <w:rFonts w:hint="default" w:ascii="Palatino Linotype" w:hAnsi="Palatino Linotype" w:eastAsia="SimSun" w:cs="Palatino Linotype"/>
          <w:sz w:val="20"/>
          <w:szCs w:val="20"/>
        </w:rPr>
        <w:t>+ years’ experience building responsive, user-focused applications using Next.js, React, and RESTful APIs. Proven ability to optimize performance, collaborate with cross-functional teams, and deliver reusable components that cut development time. Skilled in Git, modern UI frameworks, and delivering polished user experiences.</w:t>
      </w:r>
    </w:p>
    <w:p w14:paraId="6A9AB1F1">
      <w:pPr>
        <w:pStyle w:val="27"/>
        <w:pBdr>
          <w:top w:val="none" w:color="auto" w:sz="0" w:space="0"/>
          <w:left w:val="none" w:color="auto" w:sz="0" w:space="0"/>
          <w:bottom w:val="none" w:color="auto" w:sz="0" w:space="12"/>
          <w:right w:val="none" w:color="auto" w:sz="0" w:space="0"/>
        </w:pBdr>
        <w:tabs>
          <w:tab w:val="center" w:pos="10840"/>
        </w:tabs>
        <w:spacing w:before="300" w:line="260" w:lineRule="atLeast"/>
        <w:ind w:left="0" w:right="0"/>
        <w:rPr>
          <w:rFonts w:ascii="Palatino Linotype" w:hAnsi="Palatino Linotype" w:eastAsia="Palatino Linotype" w:cs="Palatino Linotype"/>
          <w:b w:val="0"/>
          <w:bCs w:val="0"/>
          <w:color w:val="4A4A4A"/>
          <w:sz w:val="20"/>
          <w:szCs w:val="20"/>
          <w:vertAlign w:val="baseline"/>
        </w:rPr>
      </w:pPr>
      <w:r>
        <w:rPr>
          <w:rStyle w:val="28"/>
          <w:rFonts w:ascii="Palatino Linotype" w:hAnsi="Palatino Linotype" w:eastAsia="Palatino Linotype" w:cs="Palatino Linotype"/>
          <w:b/>
          <w:bCs/>
        </w:rPr>
        <w:t xml:space="preserve">Skills   </w:t>
      </w:r>
      <w:r>
        <w:rPr>
          <w:rFonts w:ascii="Palatino Linotype" w:hAnsi="Palatino Linotype" w:eastAsia="Palatino Linotype" w:cs="Palatino Linotype"/>
          <w:strike/>
          <w:color w:val="BCBFC3"/>
        </w:rPr>
        <w:t xml:space="preserve"> </w:t>
      </w:r>
      <w:r>
        <w:rPr>
          <w:rFonts w:ascii="Palatino Linotype" w:hAnsi="Palatino Linotype" w:eastAsia="Palatino Linotype" w:cs="Palatino Linotype"/>
          <w:strike/>
          <w:color w:val="BCBFC3"/>
        </w:rPr>
        <w:tab/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20"/>
        <w:gridCol w:w="5420"/>
      </w:tblGrid>
      <w:tr w14:paraId="74A5A9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42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91628B">
            <w:pPr>
              <w:pStyle w:val="32"/>
              <w:numPr>
                <w:ilvl w:val="0"/>
                <w:numId w:val="1"/>
              </w:numPr>
              <w:spacing w:before="0" w:after="0" w:line="260" w:lineRule="atLeast"/>
              <w:ind w:left="280" w:right="0" w:hanging="192"/>
              <w:rPr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Front end development</w:t>
            </w:r>
          </w:p>
          <w:p w14:paraId="5B2E869E">
            <w:pPr>
              <w:pStyle w:val="32"/>
              <w:numPr>
                <w:ilvl w:val="0"/>
                <w:numId w:val="1"/>
              </w:numPr>
              <w:spacing w:after="0" w:line="260" w:lineRule="atLeast"/>
              <w:ind w:left="280" w:right="0" w:hanging="192"/>
              <w:rPr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Version control systems</w:t>
            </w:r>
          </w:p>
          <w:p w14:paraId="65ACB30B">
            <w:pPr>
              <w:pStyle w:val="32"/>
              <w:numPr>
                <w:ilvl w:val="0"/>
                <w:numId w:val="1"/>
              </w:numPr>
              <w:spacing w:after="0" w:line="260" w:lineRule="atLeast"/>
              <w:ind w:left="280" w:right="0" w:hanging="192"/>
              <w:rPr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Responsive web design</w:t>
            </w:r>
          </w:p>
          <w:p w14:paraId="507225AB">
            <w:pPr>
              <w:pStyle w:val="32"/>
              <w:numPr>
                <w:ilvl w:val="0"/>
                <w:numId w:val="2"/>
              </w:numPr>
              <w:spacing w:before="0" w:after="0" w:line="260" w:lineRule="atLeast"/>
              <w:ind w:left="280" w:right="0" w:hanging="192"/>
              <w:rPr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Fonts w:hint="default" w:ascii="Palatino Linotype" w:hAnsi="Palatino Linotype" w:eastAsia="SimSun" w:cs="Palatino Linotype"/>
                <w:b w:val="0"/>
                <w:bCs w:val="0"/>
                <w:sz w:val="20"/>
                <w:szCs w:val="20"/>
              </w:rPr>
              <w:t>Core Competencies</w:t>
            </w:r>
            <w:r>
              <w:rPr>
                <w:rFonts w:hint="default" w:ascii="Palatino Linotype" w:hAnsi="Palatino Linotype" w:eastAsia="SimSun" w:cs="Palatino Linotype"/>
                <w:b w:val="0"/>
                <w:bCs w:val="0"/>
                <w:sz w:val="20"/>
                <w:szCs w:val="20"/>
                <w:lang w:val="en-US"/>
              </w:rPr>
              <w:t xml:space="preserve"> (</w:t>
            </w:r>
            <w:r>
              <w:rPr>
                <w:rFonts w:hint="default" w:ascii="Palatino Linotype" w:hAnsi="Palatino Linotype" w:eastAsia="SimSun" w:cs="Palatino Linotype"/>
                <w:b w:val="0"/>
                <w:bCs w:val="0"/>
                <w:sz w:val="20"/>
                <w:szCs w:val="20"/>
              </w:rPr>
              <w:t>RESTful API Integration, Responsive Web Design, Reusable Components, Performance Optimization</w:t>
            </w:r>
            <w:r>
              <w:rPr>
                <w:rFonts w:hint="default" w:ascii="Palatino Linotype" w:hAnsi="Palatino Linotype" w:eastAsia="SimSun" w:cs="Palatino Linotype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5420" w:type="dxa"/>
            <w:tcBorders>
              <w:left w:val="single" w:color="FEFDFD" w:sz="8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8FAEB4">
            <w:pPr>
              <w:pStyle w:val="32"/>
              <w:numPr>
                <w:ilvl w:val="0"/>
                <w:numId w:val="2"/>
              </w:numPr>
              <w:spacing w:after="0" w:line="260" w:lineRule="atLeast"/>
              <w:ind w:left="280" w:right="0" w:hanging="192"/>
              <w:rPr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Front-end frameworks</w:t>
            </w:r>
            <w:r>
              <w:rPr>
                <w:rFonts w:hint="default"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hint="default" w:ascii="Palatino Linotype" w:hAnsi="Palatino Linotype" w:eastAsia="SimSun" w:cs="Palatino Linotype"/>
                <w:sz w:val="20"/>
                <w:szCs w:val="20"/>
                <w:lang w:val="en-US"/>
              </w:rPr>
              <w:t>(</w:t>
            </w:r>
            <w:r>
              <w:rPr>
                <w:rFonts w:hint="default" w:ascii="Palatino Linotype" w:hAnsi="Palatino Linotype" w:eastAsia="SimSun" w:cs="Palatino Linotype"/>
                <w:sz w:val="20"/>
                <w:szCs w:val="20"/>
              </w:rPr>
              <w:t>JavaScript, React, Next.js, Node.js, HTML5, CSS3, Bootstrap, MUI</w:t>
            </w:r>
            <w:r>
              <w:rPr>
                <w:rFonts w:hint="default" w:ascii="Palatino Linotype" w:hAnsi="Palatino Linotype" w:eastAsia="SimSun" w:cs="Palatino Linotype"/>
                <w:sz w:val="20"/>
                <w:szCs w:val="20"/>
                <w:lang w:val="en-US"/>
              </w:rPr>
              <w:t>)</w:t>
            </w:r>
          </w:p>
          <w:p w14:paraId="42AED084">
            <w:pPr>
              <w:pStyle w:val="32"/>
              <w:numPr>
                <w:ilvl w:val="0"/>
                <w:numId w:val="2"/>
              </w:numPr>
              <w:spacing w:after="0" w:line="260" w:lineRule="atLeast"/>
              <w:ind w:left="280" w:right="0" w:hanging="192"/>
              <w:rPr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Fonts w:hint="default"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  <w:lang w:val="en-US"/>
              </w:rPr>
              <w:t>Tools &amp; Platforms (</w:t>
            </w:r>
            <w:r>
              <w:rPr>
                <w:rFonts w:hint="default" w:ascii="Palatino Linotype" w:hAnsi="Palatino Linotype" w:eastAsia="SimSun" w:cs="Palatino Linotype"/>
                <w:sz w:val="20"/>
                <w:szCs w:val="20"/>
              </w:rPr>
              <w:t>Git, GitHub, VS Code, Postman</w:t>
            </w:r>
            <w:r>
              <w:rPr>
                <w:rFonts w:hint="default"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  <w:lang w:val="en-US"/>
              </w:rPr>
              <w:t>)</w:t>
            </w:r>
          </w:p>
          <w:p w14:paraId="6A44B3A4">
            <w:pPr>
              <w:pStyle w:val="32"/>
              <w:numPr>
                <w:ilvl w:val="0"/>
                <w:numId w:val="2"/>
              </w:numPr>
              <w:spacing w:after="0" w:line="260" w:lineRule="atLeast"/>
              <w:ind w:left="280" w:right="0" w:hanging="192"/>
              <w:rPr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Fonts w:hint="default" w:ascii="Palatino Linotype" w:hAnsi="Palatino Linotype" w:eastAsia="SimSun" w:cs="Palatino Linotype"/>
                <w:sz w:val="20"/>
                <w:szCs w:val="20"/>
              </w:rPr>
              <w:t>Soft Skills</w:t>
            </w:r>
            <w:r>
              <w:rPr>
                <w:rFonts w:hint="default" w:ascii="Palatino Linotype" w:hAnsi="Palatino Linotype" w:eastAsia="SimSun" w:cs="Palatino Linotype"/>
                <w:sz w:val="20"/>
                <w:szCs w:val="20"/>
                <w:lang w:val="en-US"/>
              </w:rPr>
              <w:t xml:space="preserve"> (</w:t>
            </w:r>
            <w:r>
              <w:rPr>
                <w:rFonts w:hint="default" w:ascii="Palatino Linotype" w:hAnsi="Palatino Linotype" w:eastAsia="SimSun" w:cs="Palatino Linotype"/>
                <w:sz w:val="20"/>
                <w:szCs w:val="20"/>
              </w:rPr>
              <w:t>Communication, Team Collaboration, Decision-Making</w:t>
            </w:r>
            <w:r>
              <w:rPr>
                <w:rFonts w:hint="default" w:ascii="Palatino Linotype" w:hAnsi="Palatino Linotype" w:eastAsia="SimSun" w:cs="Palatino Linotype"/>
                <w:sz w:val="20"/>
                <w:szCs w:val="20"/>
                <w:lang w:val="en-US"/>
              </w:rPr>
              <w:t>)</w:t>
            </w:r>
          </w:p>
        </w:tc>
      </w:tr>
    </w:tbl>
    <w:p w14:paraId="7728A9C1">
      <w:pPr>
        <w:pStyle w:val="27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enter" w:pos="10840"/>
        </w:tabs>
        <w:spacing w:before="300" w:line="260" w:lineRule="atLeast"/>
        <w:ind w:left="0" w:right="0"/>
        <w:rPr>
          <w:rFonts w:ascii="Palatino Linotype" w:hAnsi="Palatino Linotype" w:eastAsia="Palatino Linotype" w:cs="Palatino Linotype"/>
          <w:b w:val="0"/>
          <w:bCs w:val="0"/>
          <w:color w:val="4A4A4A"/>
          <w:sz w:val="20"/>
          <w:szCs w:val="20"/>
          <w:vertAlign w:val="baseline"/>
        </w:rPr>
      </w:pPr>
      <w:r>
        <w:rPr>
          <w:rStyle w:val="28"/>
          <w:rFonts w:ascii="Palatino Linotype" w:hAnsi="Palatino Linotype" w:eastAsia="Palatino Linotype" w:cs="Palatino Linotype"/>
          <w:b/>
          <w:bCs/>
        </w:rPr>
        <w:t xml:space="preserve">Experience   </w:t>
      </w:r>
      <w:r>
        <w:rPr>
          <w:rFonts w:ascii="Palatino Linotype" w:hAnsi="Palatino Linotype" w:eastAsia="Palatino Linotype" w:cs="Palatino Linotype"/>
          <w:strike/>
          <w:color w:val="BCBFC3"/>
        </w:rPr>
        <w:t xml:space="preserve"> </w:t>
      </w:r>
      <w:r>
        <w:rPr>
          <w:rFonts w:ascii="Palatino Linotype" w:hAnsi="Palatino Linotype" w:eastAsia="Palatino Linotype" w:cs="Palatino Linotype"/>
          <w:strike/>
          <w:color w:val="BCBFC3"/>
        </w:rPr>
        <w:tab/>
      </w:r>
    </w:p>
    <w:tbl>
      <w:tblPr>
        <w:tblStyle w:val="41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0"/>
        <w:gridCol w:w="6960"/>
      </w:tblGrid>
      <w:tr w14:paraId="39C124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880" w:type="dxa"/>
            <w:noWrap w:val="0"/>
            <w:tcMar>
              <w:top w:w="240" w:type="dxa"/>
              <w:left w:w="0" w:type="dxa"/>
              <w:bottom w:w="0" w:type="dxa"/>
              <w:right w:w="0" w:type="dxa"/>
            </w:tcMar>
            <w:vAlign w:val="top"/>
          </w:tcPr>
          <w:p w14:paraId="1BC3F3D7">
            <w:pPr>
              <w:pStyle w:val="37"/>
              <w:spacing w:before="0" w:after="0" w:line="260" w:lineRule="atLeast"/>
              <w:ind w:left="0" w:right="0"/>
              <w:rPr>
                <w:rStyle w:val="34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</w:rPr>
              <w:t>1159realty.Nig.Ltd | Ilorin, Nigeria</w:t>
            </w:r>
          </w:p>
          <w:p w14:paraId="4654E0D3">
            <w:pPr>
              <w:pStyle w:val="37"/>
              <w:spacing w:before="0" w:after="0" w:line="260" w:lineRule="atLeast"/>
              <w:ind w:left="0" w:right="0"/>
              <w:rPr>
                <w:rStyle w:val="34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38"/>
                <w:rFonts w:ascii="Palatino Linotype" w:hAnsi="Palatino Linotype" w:eastAsia="Palatino Linotype" w:cs="Palatino Linotype"/>
                <w:b/>
                <w:bCs/>
                <w:color w:val="4A4A4A"/>
                <w:sz w:val="20"/>
                <w:szCs w:val="20"/>
              </w:rPr>
              <w:t>Front End Developer</w:t>
            </w:r>
          </w:p>
          <w:p w14:paraId="37AE05E6">
            <w:pPr>
              <w:pStyle w:val="37"/>
              <w:spacing w:before="0" w:after="0" w:line="260" w:lineRule="atLeast"/>
              <w:ind w:left="0" w:right="0"/>
              <w:rPr>
                <w:rStyle w:val="34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</w:rPr>
              <w:t>08/2025</w:t>
            </w:r>
            <w:r>
              <w:rPr>
                <w:rStyle w:val="34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  <w:vertAlign w:val="baseline"/>
              </w:rPr>
              <w:t xml:space="preserve"> </w:t>
            </w:r>
            <w:r>
              <w:rPr>
                <w:rStyle w:val="22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</w:rPr>
              <w:t>- Current</w:t>
            </w:r>
          </w:p>
        </w:tc>
        <w:tc>
          <w:tcPr>
            <w:tcW w:w="6960" w:type="dxa"/>
            <w:noWrap w:val="0"/>
            <w:tcMar>
              <w:top w:w="240" w:type="dxa"/>
              <w:left w:w="0" w:type="dxa"/>
              <w:bottom w:w="0" w:type="dxa"/>
              <w:right w:w="0" w:type="dxa"/>
            </w:tcMar>
            <w:vAlign w:val="top"/>
          </w:tcPr>
          <w:p w14:paraId="50B6E579">
            <w:pPr>
              <w:pStyle w:val="40"/>
              <w:numPr>
                <w:ilvl w:val="0"/>
                <w:numId w:val="3"/>
              </w:numPr>
              <w:spacing w:before="0"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Integrated RESTful APIs to enhance application functionality and performance.</w:t>
            </w:r>
          </w:p>
          <w:p w14:paraId="35D02055">
            <w:pPr>
              <w:pStyle w:val="40"/>
              <w:numPr>
                <w:ilvl w:val="0"/>
                <w:numId w:val="3"/>
              </w:numPr>
              <w:spacing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Assisted in maintaining version control using Git for project management.</w:t>
            </w:r>
          </w:p>
          <w:p w14:paraId="61C18A5B">
            <w:pPr>
              <w:pStyle w:val="40"/>
              <w:numPr>
                <w:ilvl w:val="0"/>
                <w:numId w:val="3"/>
              </w:numPr>
              <w:spacing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Fonts w:hint="default" w:ascii="Palatino Linotype" w:hAnsi="Palatino Linotype" w:eastAsia="SimSun" w:cs="Palatino Linotype"/>
                <w:sz w:val="20"/>
                <w:szCs w:val="20"/>
              </w:rPr>
              <w:t>Developed and documented reusable UI components in Next.js, reducing development time on future projects by 30%</w:t>
            </w: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.</w:t>
            </w:r>
          </w:p>
          <w:p w14:paraId="4A4F7850">
            <w:pPr>
              <w:pStyle w:val="40"/>
              <w:numPr>
                <w:ilvl w:val="0"/>
                <w:numId w:val="3"/>
              </w:numPr>
              <w:spacing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Collaborated with back-end developers to integrate user interface elements into applications.</w:t>
            </w:r>
            <w:bookmarkStart w:id="0" w:name="_GoBack"/>
            <w:bookmarkEnd w:id="0"/>
          </w:p>
          <w:p w14:paraId="14802B01">
            <w:pPr>
              <w:pStyle w:val="40"/>
              <w:numPr>
                <w:ilvl w:val="0"/>
                <w:numId w:val="3"/>
              </w:numPr>
              <w:spacing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Participated in daily standup meetings with project stakeholders to discuss progress updates.</w:t>
            </w:r>
          </w:p>
        </w:tc>
      </w:tr>
    </w:tbl>
    <w:p w14:paraId="06C7B323">
      <w:pPr>
        <w:rPr>
          <w:vanish/>
        </w:rPr>
      </w:pPr>
    </w:p>
    <w:tbl>
      <w:tblPr>
        <w:tblStyle w:val="41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0"/>
        <w:gridCol w:w="6960"/>
      </w:tblGrid>
      <w:tr w14:paraId="1436A0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88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</w:tcPr>
          <w:p w14:paraId="11EC725E">
            <w:pPr>
              <w:pStyle w:val="37"/>
              <w:spacing w:before="0" w:after="0" w:line="260" w:lineRule="atLeast"/>
              <w:ind w:left="0" w:right="0"/>
              <w:rPr>
                <w:rStyle w:val="34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</w:rPr>
              <w:t>Codedbus | Ilorin, Nigeria</w:t>
            </w:r>
          </w:p>
          <w:p w14:paraId="58C3B990">
            <w:pPr>
              <w:pStyle w:val="37"/>
              <w:spacing w:before="0" w:after="0" w:line="260" w:lineRule="atLeast"/>
              <w:ind w:left="0" w:right="0"/>
              <w:rPr>
                <w:rStyle w:val="34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38"/>
                <w:rFonts w:ascii="Palatino Linotype" w:hAnsi="Palatino Linotype" w:eastAsia="Palatino Linotype" w:cs="Palatino Linotype"/>
                <w:b/>
                <w:bCs/>
                <w:color w:val="4A4A4A"/>
                <w:sz w:val="20"/>
                <w:szCs w:val="20"/>
              </w:rPr>
              <w:t>Website Developer</w:t>
            </w:r>
          </w:p>
          <w:p w14:paraId="057CB0A1">
            <w:pPr>
              <w:pStyle w:val="37"/>
              <w:spacing w:before="0" w:after="0" w:line="260" w:lineRule="atLeast"/>
              <w:ind w:left="0" w:right="0"/>
              <w:rPr>
                <w:rStyle w:val="34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</w:rPr>
              <w:t>09/2024</w:t>
            </w:r>
            <w:r>
              <w:rPr>
                <w:rStyle w:val="34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  <w:vertAlign w:val="baseline"/>
              </w:rPr>
              <w:t xml:space="preserve"> </w:t>
            </w:r>
            <w:r>
              <w:rPr>
                <w:rStyle w:val="22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</w:rPr>
              <w:t>- Current</w:t>
            </w:r>
          </w:p>
        </w:tc>
        <w:tc>
          <w:tcPr>
            <w:tcW w:w="696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</w:tcPr>
          <w:p w14:paraId="49B06C0A">
            <w:pPr>
              <w:pStyle w:val="40"/>
              <w:numPr>
                <w:ilvl w:val="0"/>
                <w:numId w:val="4"/>
              </w:numPr>
              <w:spacing w:before="0"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Designed responsive website layouts using NextJS, MUI and other Libraries</w:t>
            </w:r>
          </w:p>
          <w:p w14:paraId="3D2ED21A">
            <w:pPr>
              <w:pStyle w:val="40"/>
              <w:numPr>
                <w:ilvl w:val="0"/>
                <w:numId w:val="4"/>
              </w:numPr>
              <w:spacing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Collaborated with team members to enhance user experience and site functionality.</w:t>
            </w:r>
          </w:p>
          <w:p w14:paraId="1F17E521">
            <w:pPr>
              <w:pStyle w:val="40"/>
              <w:numPr>
                <w:ilvl w:val="0"/>
                <w:numId w:val="4"/>
              </w:numPr>
              <w:spacing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Implemented website updates and maintenance for optimal performance.</w:t>
            </w:r>
          </w:p>
        </w:tc>
      </w:tr>
    </w:tbl>
    <w:p w14:paraId="4A3CFCB7">
      <w:pPr>
        <w:rPr>
          <w:vanish/>
        </w:rPr>
      </w:pPr>
    </w:p>
    <w:tbl>
      <w:tblPr>
        <w:tblStyle w:val="41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0"/>
        <w:gridCol w:w="6960"/>
      </w:tblGrid>
      <w:tr w14:paraId="3BF3AC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88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</w:tcPr>
          <w:p w14:paraId="618EB0AF">
            <w:pPr>
              <w:pStyle w:val="37"/>
              <w:spacing w:before="0" w:after="0" w:line="260" w:lineRule="atLeast"/>
              <w:ind w:left="0" w:right="0"/>
              <w:rPr>
                <w:rStyle w:val="34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</w:rPr>
              <w:t>Rana | Ilorin, Nigeria</w:t>
            </w:r>
          </w:p>
          <w:p w14:paraId="589E4C21">
            <w:pPr>
              <w:pStyle w:val="37"/>
              <w:spacing w:before="0" w:after="0" w:line="260" w:lineRule="atLeast"/>
              <w:ind w:left="0" w:right="0"/>
              <w:rPr>
                <w:rStyle w:val="34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38"/>
                <w:rFonts w:ascii="Palatino Linotype" w:hAnsi="Palatino Linotype" w:eastAsia="Palatino Linotype" w:cs="Palatino Linotype"/>
                <w:b/>
                <w:bCs/>
                <w:color w:val="4A4A4A"/>
                <w:sz w:val="20"/>
                <w:szCs w:val="20"/>
              </w:rPr>
              <w:t>Front End Web Developer</w:t>
            </w:r>
          </w:p>
          <w:p w14:paraId="5D44C57B">
            <w:pPr>
              <w:pStyle w:val="37"/>
              <w:spacing w:before="0" w:after="0" w:line="260" w:lineRule="atLeast"/>
              <w:ind w:left="0" w:right="0"/>
              <w:rPr>
                <w:rStyle w:val="34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</w:rPr>
              <w:t>10/2023</w:t>
            </w:r>
            <w:r>
              <w:rPr>
                <w:rStyle w:val="34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  <w:vertAlign w:val="baseline"/>
              </w:rPr>
              <w:t xml:space="preserve"> </w:t>
            </w:r>
            <w:r>
              <w:rPr>
                <w:rStyle w:val="22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</w:rPr>
              <w:t>- 04/2024</w:t>
            </w:r>
          </w:p>
        </w:tc>
        <w:tc>
          <w:tcPr>
            <w:tcW w:w="696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</w:tcPr>
          <w:p w14:paraId="06BE7288">
            <w:pPr>
              <w:pStyle w:val="40"/>
              <w:numPr>
                <w:ilvl w:val="0"/>
                <w:numId w:val="5"/>
              </w:numPr>
              <w:spacing w:before="0"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Collaborated with UX designers to enhance user experience and interface design.</w:t>
            </w:r>
          </w:p>
          <w:p w14:paraId="2E86B8FC">
            <w:pPr>
              <w:pStyle w:val="40"/>
              <w:numPr>
                <w:ilvl w:val="0"/>
                <w:numId w:val="5"/>
              </w:numPr>
              <w:spacing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Conducted cross-browser testing to ensure consistent performance across platforms.</w:t>
            </w:r>
          </w:p>
          <w:p w14:paraId="7711308A">
            <w:pPr>
              <w:pStyle w:val="40"/>
              <w:numPr>
                <w:ilvl w:val="0"/>
                <w:numId w:val="5"/>
              </w:numPr>
              <w:spacing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Maintained code quality through version control systems like Git.</w:t>
            </w:r>
          </w:p>
          <w:p w14:paraId="7E1A0624">
            <w:pPr>
              <w:pStyle w:val="40"/>
              <w:numPr>
                <w:ilvl w:val="0"/>
                <w:numId w:val="5"/>
              </w:numPr>
              <w:spacing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Implemented responsive web designs for mobile devices using HTML5, CSS3, JavaScript, JQuery, Bootstrap framework.</w:t>
            </w:r>
          </w:p>
        </w:tc>
      </w:tr>
    </w:tbl>
    <w:p w14:paraId="0BDBFF68">
      <w:pPr>
        <w:rPr>
          <w:vanish/>
        </w:rPr>
      </w:pPr>
    </w:p>
    <w:tbl>
      <w:tblPr>
        <w:tblStyle w:val="41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0"/>
        <w:gridCol w:w="6960"/>
      </w:tblGrid>
      <w:tr w14:paraId="67E097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88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</w:tcPr>
          <w:p w14:paraId="12B93908">
            <w:pPr>
              <w:pStyle w:val="37"/>
              <w:spacing w:before="0" w:after="0" w:line="260" w:lineRule="atLeast"/>
              <w:ind w:left="0" w:right="0"/>
              <w:rPr>
                <w:rStyle w:val="34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</w:rPr>
              <w:t>Femteh IT | ilorin, Nigeria</w:t>
            </w:r>
          </w:p>
          <w:p w14:paraId="26E1DC0F">
            <w:pPr>
              <w:pStyle w:val="37"/>
              <w:spacing w:before="0" w:after="0" w:line="260" w:lineRule="atLeast"/>
              <w:ind w:left="0" w:right="0"/>
              <w:rPr>
                <w:rStyle w:val="34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38"/>
                <w:rFonts w:ascii="Palatino Linotype" w:hAnsi="Palatino Linotype" w:eastAsia="Palatino Linotype" w:cs="Palatino Linotype"/>
                <w:b/>
                <w:bCs/>
                <w:color w:val="4A4A4A"/>
                <w:sz w:val="20"/>
                <w:szCs w:val="20"/>
              </w:rPr>
              <w:t>Internship Student</w:t>
            </w:r>
          </w:p>
          <w:p w14:paraId="777A5917">
            <w:pPr>
              <w:pStyle w:val="37"/>
              <w:spacing w:before="0" w:after="0" w:line="260" w:lineRule="atLeast"/>
              <w:ind w:left="0" w:right="0"/>
              <w:rPr>
                <w:rStyle w:val="34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</w:rPr>
              <w:t>11/2022</w:t>
            </w:r>
            <w:r>
              <w:rPr>
                <w:rStyle w:val="34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  <w:vertAlign w:val="baseline"/>
              </w:rPr>
              <w:t xml:space="preserve"> </w:t>
            </w:r>
            <w:r>
              <w:rPr>
                <w:rStyle w:val="22"/>
                <w:rFonts w:ascii="Palatino Linotype" w:hAnsi="Palatino Linotype" w:eastAsia="Palatino Linotype" w:cs="Palatino Linotype"/>
                <w:i/>
                <w:iCs/>
                <w:color w:val="4A4A4A"/>
                <w:sz w:val="20"/>
                <w:szCs w:val="20"/>
              </w:rPr>
              <w:t>- 05/2023</w:t>
            </w:r>
          </w:p>
        </w:tc>
        <w:tc>
          <w:tcPr>
            <w:tcW w:w="696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</w:tcPr>
          <w:p w14:paraId="131E099F">
            <w:pPr>
              <w:pStyle w:val="40"/>
              <w:numPr>
                <w:ilvl w:val="0"/>
                <w:numId w:val="6"/>
              </w:numPr>
              <w:spacing w:before="0"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Assisted team with software testing and debugging tasks.</w:t>
            </w:r>
          </w:p>
          <w:p w14:paraId="09BA1851">
            <w:pPr>
              <w:pStyle w:val="40"/>
              <w:numPr>
                <w:ilvl w:val="0"/>
                <w:numId w:val="6"/>
              </w:numPr>
              <w:spacing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Collaborated with developers to gather project requirements and insights.</w:t>
            </w:r>
          </w:p>
          <w:p w14:paraId="2537AE3D">
            <w:pPr>
              <w:pStyle w:val="40"/>
              <w:numPr>
                <w:ilvl w:val="0"/>
                <w:numId w:val="6"/>
              </w:numPr>
              <w:spacing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Participated in daily stand-up meetings to discuss ongoing projects.</w:t>
            </w:r>
          </w:p>
          <w:p w14:paraId="28843AC1">
            <w:pPr>
              <w:pStyle w:val="40"/>
              <w:numPr>
                <w:ilvl w:val="0"/>
                <w:numId w:val="6"/>
              </w:numPr>
              <w:spacing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Conducted research on emerging technologies for potential implementation.</w:t>
            </w:r>
          </w:p>
          <w:p w14:paraId="325D2A92">
            <w:pPr>
              <w:pStyle w:val="40"/>
              <w:numPr>
                <w:ilvl w:val="0"/>
                <w:numId w:val="6"/>
              </w:numPr>
              <w:spacing w:after="0" w:line="260" w:lineRule="atLeast"/>
              <w:ind w:left="280" w:right="0" w:hanging="192"/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</w:pPr>
            <w:r>
              <w:rPr>
                <w:rStyle w:val="22"/>
                <w:rFonts w:ascii="Palatino Linotype" w:hAnsi="Palatino Linotype" w:eastAsia="Palatino Linotype" w:cs="Palatino Linotype"/>
                <w:color w:val="4A4A4A"/>
                <w:sz w:val="20"/>
                <w:szCs w:val="20"/>
                <w:vertAlign w:val="baseline"/>
              </w:rPr>
              <w:t>Developed and implemented communications strategies for various projects.</w:t>
            </w:r>
          </w:p>
        </w:tc>
      </w:tr>
    </w:tbl>
    <w:p w14:paraId="521D8EA4">
      <w:pPr>
        <w:pStyle w:val="27"/>
        <w:pBdr>
          <w:top w:val="none" w:color="auto" w:sz="0" w:space="0"/>
          <w:left w:val="none" w:color="auto" w:sz="0" w:space="0"/>
          <w:bottom w:val="none" w:color="auto" w:sz="0" w:space="12"/>
          <w:right w:val="none" w:color="auto" w:sz="0" w:space="0"/>
        </w:pBdr>
        <w:tabs>
          <w:tab w:val="center" w:pos="10840"/>
        </w:tabs>
        <w:spacing w:before="300" w:line="260" w:lineRule="atLeast"/>
        <w:ind w:left="0" w:right="0"/>
        <w:rPr>
          <w:rFonts w:ascii="Palatino Linotype" w:hAnsi="Palatino Linotype" w:eastAsia="Palatino Linotype" w:cs="Palatino Linotype"/>
          <w:b w:val="0"/>
          <w:bCs w:val="0"/>
          <w:color w:val="4A4A4A"/>
          <w:sz w:val="20"/>
          <w:szCs w:val="20"/>
          <w:vertAlign w:val="baseline"/>
        </w:rPr>
      </w:pPr>
      <w:r>
        <w:rPr>
          <w:rStyle w:val="28"/>
          <w:rFonts w:ascii="Palatino Linotype" w:hAnsi="Palatino Linotype" w:eastAsia="Palatino Linotype" w:cs="Palatino Linotype"/>
          <w:b/>
          <w:bCs/>
        </w:rPr>
        <w:t xml:space="preserve">Education and Training   </w:t>
      </w:r>
      <w:r>
        <w:rPr>
          <w:rFonts w:ascii="Palatino Linotype" w:hAnsi="Palatino Linotype" w:eastAsia="Palatino Linotype" w:cs="Palatino Linotype"/>
          <w:strike/>
          <w:color w:val="BCBFC3"/>
        </w:rPr>
        <w:t xml:space="preserve"> </w:t>
      </w:r>
      <w:r>
        <w:rPr>
          <w:rFonts w:ascii="Palatino Linotype" w:hAnsi="Palatino Linotype" w:eastAsia="Palatino Linotype" w:cs="Palatino Linotype"/>
          <w:strike/>
          <w:color w:val="BCBFC3"/>
        </w:rPr>
        <w:tab/>
      </w:r>
    </w:p>
    <w:p w14:paraId="757FD6E5">
      <w:pPr>
        <w:pStyle w:val="2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60" w:lineRule="atLeast"/>
        <w:ind w:left="0" w:right="0"/>
        <w:rPr>
          <w:rFonts w:ascii="Palatino Linotype" w:hAnsi="Palatino Linotype" w:eastAsia="Palatino Linotype" w:cs="Palatino Linotype"/>
          <w:color w:val="4A4A4A"/>
          <w:sz w:val="20"/>
          <w:szCs w:val="20"/>
          <w:vertAlign w:val="baseline"/>
        </w:rPr>
      </w:pPr>
      <w:r>
        <w:rPr>
          <w:rStyle w:val="22"/>
          <w:rFonts w:ascii="Palatino Linotype" w:hAnsi="Palatino Linotype" w:eastAsia="Palatino Linotype" w:cs="Palatino Linotype"/>
          <w:color w:val="4A4A4A"/>
          <w:sz w:val="20"/>
          <w:szCs w:val="20"/>
        </w:rPr>
        <w:t>LADOKE AKINTOLA UNIVERSITY | Oyo State, Nigeria</w:t>
      </w:r>
      <w:r>
        <w:rPr>
          <w:rStyle w:val="42"/>
          <w:rFonts w:ascii="Palatino Linotype" w:hAnsi="Palatino Linotype" w:eastAsia="Palatino Linotype" w:cs="Palatino Linotype"/>
          <w:color w:val="4A4A4A"/>
          <w:sz w:val="20"/>
          <w:szCs w:val="20"/>
        </w:rPr>
        <w:t xml:space="preserve"> </w:t>
      </w:r>
    </w:p>
    <w:p w14:paraId="4FC874B7">
      <w:pPr>
        <w:pStyle w:val="37"/>
        <w:spacing w:before="0" w:after="0" w:line="260" w:lineRule="atLeast"/>
        <w:ind w:left="0" w:right="0"/>
        <w:rPr>
          <w:rFonts w:ascii="Palatino Linotype" w:hAnsi="Palatino Linotype" w:eastAsia="Palatino Linotype" w:cs="Palatino Linotype"/>
          <w:color w:val="4A4A4A"/>
          <w:sz w:val="20"/>
          <w:szCs w:val="20"/>
          <w:vertAlign w:val="baseline"/>
        </w:rPr>
      </w:pPr>
      <w:r>
        <w:rPr>
          <w:rStyle w:val="43"/>
          <w:rFonts w:ascii="Palatino Linotype" w:hAnsi="Palatino Linotype" w:eastAsia="Palatino Linotype" w:cs="Palatino Linotype"/>
          <w:b/>
          <w:bCs/>
          <w:color w:val="4A4A4A"/>
          <w:sz w:val="20"/>
          <w:szCs w:val="20"/>
        </w:rPr>
        <w:t>Bachelor of Science</w:t>
      </w:r>
      <w:r>
        <w:rPr>
          <w:rStyle w:val="22"/>
          <w:rFonts w:ascii="Palatino Linotype" w:hAnsi="Palatino Linotype" w:eastAsia="Palatino Linotype" w:cs="Palatino Linotype"/>
          <w:color w:val="4A4A4A"/>
          <w:sz w:val="20"/>
          <w:szCs w:val="20"/>
        </w:rPr>
        <w:t xml:space="preserve"> in Computer Science</w:t>
      </w:r>
      <w:r>
        <w:rPr>
          <w:rFonts w:ascii="Palatino Linotype" w:hAnsi="Palatino Linotype" w:eastAsia="Palatino Linotype" w:cs="Palatino Linotype"/>
          <w:color w:val="4A4A4A"/>
          <w:sz w:val="20"/>
          <w:szCs w:val="20"/>
          <w:vertAlign w:val="baseline"/>
        </w:rPr>
        <w:t xml:space="preserve"> </w:t>
      </w:r>
    </w:p>
    <w:p w14:paraId="79DD99C5">
      <w:pPr>
        <w:pStyle w:val="27"/>
        <w:pBdr>
          <w:top w:val="none" w:color="auto" w:sz="0" w:space="0"/>
          <w:left w:val="none" w:color="auto" w:sz="0" w:space="0"/>
          <w:bottom w:val="none" w:color="auto" w:sz="0" w:space="12"/>
          <w:right w:val="none" w:color="auto" w:sz="0" w:space="0"/>
        </w:pBdr>
        <w:tabs>
          <w:tab w:val="center" w:pos="10840"/>
        </w:tabs>
        <w:spacing w:before="300" w:line="260" w:lineRule="atLeast"/>
        <w:ind w:left="0" w:right="0"/>
        <w:rPr>
          <w:rFonts w:ascii="Palatino Linotype" w:hAnsi="Palatino Linotype" w:eastAsia="Palatino Linotype" w:cs="Palatino Linotype"/>
          <w:b w:val="0"/>
          <w:bCs w:val="0"/>
          <w:color w:val="4A4A4A"/>
          <w:sz w:val="20"/>
          <w:szCs w:val="20"/>
          <w:vertAlign w:val="baseline"/>
        </w:rPr>
      </w:pPr>
      <w:r>
        <w:rPr>
          <w:rStyle w:val="28"/>
          <w:rFonts w:ascii="Palatino Linotype" w:hAnsi="Palatino Linotype" w:eastAsia="Palatino Linotype" w:cs="Palatino Linotype"/>
          <w:b/>
          <w:bCs/>
        </w:rPr>
        <w:t xml:space="preserve">Certifications   </w:t>
      </w:r>
      <w:r>
        <w:rPr>
          <w:rFonts w:ascii="Palatino Linotype" w:hAnsi="Palatino Linotype" w:eastAsia="Palatino Linotype" w:cs="Palatino Linotype"/>
          <w:strike/>
          <w:color w:val="BCBFC3"/>
        </w:rPr>
        <w:t xml:space="preserve"> </w:t>
      </w:r>
      <w:r>
        <w:rPr>
          <w:rFonts w:ascii="Palatino Linotype" w:hAnsi="Palatino Linotype" w:eastAsia="Palatino Linotype" w:cs="Palatino Linotype"/>
          <w:strike/>
          <w:color w:val="BCBFC3"/>
        </w:rPr>
        <w:tab/>
      </w:r>
    </w:p>
    <w:p w14:paraId="62D68800">
      <w:pPr>
        <w:pStyle w:val="32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60" w:lineRule="atLeast"/>
        <w:ind w:left="280" w:right="0" w:hanging="192"/>
        <w:rPr>
          <w:rFonts w:ascii="Palatino Linotype" w:hAnsi="Palatino Linotype" w:eastAsia="Palatino Linotype" w:cs="Palatino Linotype"/>
          <w:color w:val="4A4A4A"/>
          <w:sz w:val="20"/>
          <w:szCs w:val="20"/>
          <w:vertAlign w:val="baseline"/>
        </w:rPr>
      </w:pPr>
      <w:r>
        <w:rPr>
          <w:rFonts w:ascii="Palatino Linotype" w:hAnsi="Palatino Linotype" w:eastAsia="Palatino Linotype" w:cs="Palatino Linotype"/>
          <w:color w:val="4A4A4A"/>
          <w:sz w:val="20"/>
          <w:szCs w:val="20"/>
          <w:vertAlign w:val="baseline"/>
        </w:rPr>
        <w:t>Certificate in Web Design And Application Development(NODEJS+REACT+MYSQL)</w:t>
      </w:r>
    </w:p>
    <w:p w14:paraId="10B7F372">
      <w:pPr>
        <w:pStyle w:val="27"/>
        <w:pBdr>
          <w:top w:val="none" w:color="auto" w:sz="0" w:space="0"/>
          <w:left w:val="none" w:color="auto" w:sz="0" w:space="0"/>
          <w:bottom w:val="none" w:color="auto" w:sz="0" w:space="12"/>
          <w:right w:val="none" w:color="auto" w:sz="0" w:space="0"/>
        </w:pBdr>
        <w:tabs>
          <w:tab w:val="center" w:pos="10840"/>
        </w:tabs>
        <w:spacing w:before="300" w:line="260" w:lineRule="atLeast"/>
        <w:ind w:left="0" w:right="0"/>
        <w:rPr>
          <w:rFonts w:ascii="Palatino Linotype" w:hAnsi="Palatino Linotype" w:eastAsia="Palatino Linotype" w:cs="Palatino Linotype"/>
          <w:b w:val="0"/>
          <w:bCs w:val="0"/>
          <w:color w:val="4A4A4A"/>
          <w:sz w:val="20"/>
          <w:szCs w:val="20"/>
          <w:vertAlign w:val="baseline"/>
        </w:rPr>
      </w:pPr>
      <w:r>
        <w:rPr>
          <w:rStyle w:val="28"/>
          <w:rFonts w:ascii="Palatino Linotype" w:hAnsi="Palatino Linotype" w:eastAsia="Palatino Linotype" w:cs="Palatino Linotype"/>
          <w:b/>
          <w:bCs/>
        </w:rPr>
        <w:t xml:space="preserve">References   </w:t>
      </w:r>
      <w:r>
        <w:rPr>
          <w:rFonts w:ascii="Palatino Linotype" w:hAnsi="Palatino Linotype" w:eastAsia="Palatino Linotype" w:cs="Palatino Linotype"/>
          <w:strike/>
          <w:color w:val="BCBFC3"/>
        </w:rPr>
        <w:t xml:space="preserve"> </w:t>
      </w:r>
      <w:r>
        <w:rPr>
          <w:rFonts w:ascii="Palatino Linotype" w:hAnsi="Palatino Linotype" w:eastAsia="Palatino Linotype" w:cs="Palatino Linotype"/>
          <w:strike/>
          <w:color w:val="BCBFC3"/>
        </w:rPr>
        <w:tab/>
      </w:r>
    </w:p>
    <w:p w14:paraId="0C2B6BDF">
      <w:pPr>
        <w:pStyle w:val="2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60" w:lineRule="atLeast"/>
        <w:ind w:left="0" w:right="0"/>
        <w:rPr>
          <w:rFonts w:ascii="Palatino Linotype" w:hAnsi="Palatino Linotype" w:eastAsia="Palatino Linotype" w:cs="Palatino Linotype"/>
          <w:color w:val="4A4A4A"/>
          <w:sz w:val="20"/>
          <w:szCs w:val="20"/>
          <w:vertAlign w:val="baseline"/>
        </w:rPr>
      </w:pPr>
      <w:r>
        <w:rPr>
          <w:rFonts w:ascii="Palatino Linotype" w:hAnsi="Palatino Linotype" w:eastAsia="Palatino Linotype" w:cs="Palatino Linotype"/>
          <w:color w:val="4A4A4A"/>
          <w:sz w:val="20"/>
          <w:szCs w:val="20"/>
          <w:vertAlign w:val="baseline"/>
        </w:rPr>
        <w:t>References available upon request.</w:t>
      </w:r>
    </w:p>
    <w:p w14:paraId="74A32BF2">
      <w:pPr>
        <w:spacing w:line="14" w:lineRule="exact"/>
      </w:pPr>
      <w:r>
        <w:rPr>
          <w:color w:val="FFFFFF"/>
          <w:sz w:val="2"/>
        </w:rPr>
        <w:t>#HRJ#257e5944-8bbe-47a7-a1fc-43d168153f72#</w:t>
      </w:r>
    </w:p>
    <w:sectPr>
      <w:pgSz w:w="12240" w:h="15840"/>
      <w:pgMar w:top="500" w:right="700" w:bottom="500" w:left="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AFA0F54-7A3F-47B0-BB4B-BE9ABFA310B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0A8EB35-988C-4FA9-8153-3DAD34D7B21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BA60E84-1CE4-4DAA-8029-DB42575B764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45A04BC-7180-4DD1-B318-4727DF42BE2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E0CEE44-8572-4C1D-9C4B-462A5A79250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  <w:embedRegular r:id="rId6" w:fontKey="{F9AACCDA-0BEB-4E47-8F4C-674E23CB4F1F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4A8FCF61-E1DB-418E-8F1E-CD2EB537884C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001FA225-EE5D-4D18-B4B0-95E85A5A7DB2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multilevel"/>
    <w:tmpl w:val="00000006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multilevel"/>
    <w:tmpl w:val="00000007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000000"/>
    <w:rsid w:val="3F7E7589"/>
    <w:rsid w:val="6D221C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0" w:lineRule="atLeast"/>
      <w:jc w:val="left"/>
      <w:textAlignment w:val="baseline"/>
    </w:pPr>
    <w:rPr>
      <w:sz w:val="24"/>
      <w:szCs w:val="24"/>
      <w:vertAlign w:val="baseline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0"/>
      <w:textAlignment w:val="baseline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24"/>
      <w:szCs w:val="24"/>
      <w:vertAlign w:val="baseline"/>
    </w:rPr>
  </w:style>
  <w:style w:type="paragraph" w:styleId="3">
    <w:name w:val="heading 2"/>
    <w:basedOn w:val="1"/>
    <w:next w:val="1"/>
    <w:link w:val="11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1"/>
    </w:pPr>
    <w:rPr>
      <w:rFonts w:ascii="Times New Roman" w:hAnsi="Times New Roman" w:eastAsia="Times New Roman" w:cs="Times New Roman"/>
      <w:b/>
      <w:bCs/>
      <w:color w:val="2F5496"/>
      <w:sz w:val="24"/>
      <w:szCs w:val="24"/>
      <w:vertAlign w:val="baseline"/>
    </w:rPr>
  </w:style>
  <w:style w:type="paragraph" w:styleId="4">
    <w:name w:val="heading 3"/>
    <w:basedOn w:val="1"/>
    <w:next w:val="1"/>
    <w:link w:val="12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2"/>
    </w:pPr>
    <w:rPr>
      <w:rFonts w:ascii="Times New Roman" w:hAnsi="Times New Roman" w:eastAsia="Times New Roman" w:cs="Times New Roman"/>
      <w:b/>
      <w:bCs/>
      <w:color w:val="1F3763"/>
      <w:sz w:val="24"/>
      <w:szCs w:val="24"/>
      <w:vertAlign w:val="baseline"/>
    </w:rPr>
  </w:style>
  <w:style w:type="paragraph" w:styleId="5">
    <w:name w:val="heading 4"/>
    <w:basedOn w:val="1"/>
    <w:next w:val="1"/>
    <w:link w:val="13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3"/>
    </w:pPr>
    <w:rPr>
      <w:rFonts w:ascii="Times New Roman" w:hAnsi="Times New Roman" w:eastAsia="Times New Roman" w:cs="Times New Roman"/>
      <w:b/>
      <w:bCs/>
      <w:iCs/>
      <w:color w:val="2F5496"/>
      <w:sz w:val="24"/>
      <w:szCs w:val="24"/>
      <w:vertAlign w:val="baseline"/>
    </w:rPr>
  </w:style>
  <w:style w:type="paragraph" w:styleId="6">
    <w:name w:val="heading 5"/>
    <w:basedOn w:val="1"/>
    <w:next w:val="1"/>
    <w:link w:val="14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4"/>
    </w:pPr>
    <w:rPr>
      <w:rFonts w:ascii="Times New Roman" w:hAnsi="Times New Roman" w:eastAsia="Times New Roman" w:cs="Times New Roman"/>
      <w:b/>
      <w:bCs/>
      <w:color w:val="2F5496"/>
      <w:sz w:val="24"/>
      <w:szCs w:val="24"/>
      <w:vertAlign w:val="baseline"/>
    </w:rPr>
  </w:style>
  <w:style w:type="paragraph" w:styleId="7">
    <w:name w:val="heading 6"/>
    <w:basedOn w:val="1"/>
    <w:next w:val="1"/>
    <w:link w:val="15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5"/>
    </w:pPr>
    <w:rPr>
      <w:rFonts w:ascii="Times New Roman" w:hAnsi="Times New Roman" w:eastAsia="Times New Roman" w:cs="Times New Roman"/>
      <w:b/>
      <w:bCs/>
      <w:color w:val="1F3763"/>
      <w:sz w:val="24"/>
      <w:szCs w:val="24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Heading 1 Char"/>
    <w:basedOn w:val="8"/>
    <w:link w:val="2"/>
    <w:qFormat/>
    <w:uiPriority w:val="9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customStyle="1" w:styleId="11">
    <w:name w:val="Heading 2 Char"/>
    <w:basedOn w:val="8"/>
    <w:link w:val="3"/>
    <w:qFormat/>
    <w:uiPriority w:val="9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customStyle="1" w:styleId="12">
    <w:name w:val="Heading 3 Char"/>
    <w:basedOn w:val="8"/>
    <w:link w:val="4"/>
    <w:qFormat/>
    <w:uiPriority w:val="9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customStyle="1" w:styleId="13">
    <w:name w:val="Heading 4 Char"/>
    <w:basedOn w:val="8"/>
    <w:link w:val="5"/>
    <w:qFormat/>
    <w:uiPriority w:val="9"/>
    <w:rPr>
      <w:rFonts w:ascii="Times New Roman" w:hAnsi="Times New Roman" w:eastAsia="Times New Roman" w:cs="Times New Roman"/>
      <w:i/>
      <w:iCs/>
      <w:color w:val="2F5496"/>
    </w:rPr>
  </w:style>
  <w:style w:type="character" w:customStyle="1" w:styleId="14">
    <w:name w:val="Heading 5 Char"/>
    <w:basedOn w:val="8"/>
    <w:link w:val="6"/>
    <w:qFormat/>
    <w:uiPriority w:val="9"/>
    <w:rPr>
      <w:rFonts w:ascii="Times New Roman" w:hAnsi="Times New Roman" w:eastAsia="Times New Roman" w:cs="Times New Roman"/>
      <w:color w:val="2F5496"/>
    </w:rPr>
  </w:style>
  <w:style w:type="character" w:customStyle="1" w:styleId="15">
    <w:name w:val="Heading 6 Char"/>
    <w:basedOn w:val="8"/>
    <w:link w:val="7"/>
    <w:uiPriority w:val="9"/>
    <w:rPr>
      <w:rFonts w:ascii="Times New Roman" w:hAnsi="Times New Roman" w:eastAsia="Times New Roman" w:cs="Times New Roman"/>
      <w:color w:val="1F3763"/>
    </w:rPr>
  </w:style>
  <w:style w:type="paragraph" w:customStyle="1" w:styleId="16">
    <w:name w:val="div_document"/>
    <w:basedOn w:val="1"/>
    <w:qFormat/>
    <w:uiPriority w:val="0"/>
    <w:pPr>
      <w:spacing w:line="260" w:lineRule="atLeast"/>
    </w:pPr>
    <w:rPr>
      <w:color w:val="4A4A4A"/>
    </w:rPr>
  </w:style>
  <w:style w:type="paragraph" w:customStyle="1" w:styleId="17">
    <w:name w:val="div_document_div_firstsectio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</w:style>
  <w:style w:type="paragraph" w:customStyle="1" w:styleId="18">
    <w:name w:val="gap-btn-hidden"/>
    <w:basedOn w:val="1"/>
    <w:qFormat/>
    <w:uiPriority w:val="0"/>
    <w:rPr>
      <w:vanish/>
    </w:rPr>
  </w:style>
  <w:style w:type="paragraph" w:customStyle="1" w:styleId="19">
    <w:name w:val="div_document_div_paragraph"/>
    <w:basedOn w:val="1"/>
    <w:qFormat/>
    <w:uiPriority w:val="0"/>
  </w:style>
  <w:style w:type="paragraph" w:customStyle="1" w:styleId="20">
    <w:name w:val="div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sz w:val="24"/>
      <w:szCs w:val="24"/>
      <w:vertAlign w:val="baseline"/>
    </w:rPr>
  </w:style>
  <w:style w:type="paragraph" w:customStyle="1" w:styleId="21">
    <w:name w:val="div_name"/>
    <w:basedOn w:val="2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640" w:lineRule="atLeast"/>
      <w:jc w:val="center"/>
    </w:pPr>
    <w:rPr>
      <w:b/>
      <w:bCs/>
      <w:caps/>
      <w:color w:val="4A4A4A"/>
      <w:sz w:val="52"/>
      <w:szCs w:val="52"/>
    </w:rPr>
  </w:style>
  <w:style w:type="character" w:customStyle="1" w:styleId="22">
    <w:name w:val="span"/>
    <w:basedOn w:val="8"/>
    <w:qFormat/>
    <w:uiPriority w:val="0"/>
    <w:rPr>
      <w:sz w:val="24"/>
      <w:szCs w:val="24"/>
      <w:vertAlign w:val="baseline"/>
    </w:rPr>
  </w:style>
  <w:style w:type="paragraph" w:customStyle="1" w:styleId="23">
    <w:name w:val="div_document_div_SECTION_CNTC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</w:style>
  <w:style w:type="paragraph" w:customStyle="1" w:styleId="24">
    <w:name w:val="div_address"/>
    <w:basedOn w:val="20"/>
    <w:qFormat/>
    <w:uiPriority w:val="0"/>
    <w:pPr>
      <w:spacing w:line="260" w:lineRule="atLeast"/>
      <w:jc w:val="center"/>
    </w:pPr>
    <w:rPr>
      <w:sz w:val="20"/>
      <w:szCs w:val="20"/>
    </w:rPr>
  </w:style>
  <w:style w:type="character" w:customStyle="1" w:styleId="25">
    <w:name w:val="sprtr"/>
    <w:basedOn w:val="8"/>
    <w:qFormat/>
    <w:uiPriority w:val="0"/>
  </w:style>
  <w:style w:type="paragraph" w:customStyle="1" w:styleId="26">
    <w:name w:val="div_document_SECTION_CNTC + section_not(.btnlnk)"/>
    <w:basedOn w:val="1"/>
    <w:qFormat/>
    <w:uiPriority w:val="0"/>
  </w:style>
  <w:style w:type="paragraph" w:customStyle="1" w:styleId="27">
    <w:name w:val="div_document_heading"/>
    <w:basedOn w:val="1"/>
    <w:qFormat/>
    <w:uiPriority w:val="0"/>
    <w:pPr>
      <w:pBdr>
        <w:bottom w:val="none" w:color="auto" w:sz="0" w:space="12"/>
      </w:pBdr>
    </w:pPr>
  </w:style>
  <w:style w:type="character" w:customStyle="1" w:styleId="28">
    <w:name w:val="div_document_div_sectiontitle"/>
    <w:basedOn w:val="8"/>
    <w:qFormat/>
    <w:uiPriority w:val="0"/>
    <w:rPr>
      <w:b/>
      <w:bCs/>
      <w:color w:val="4A4A4A"/>
      <w:sz w:val="24"/>
      <w:szCs w:val="24"/>
    </w:rPr>
  </w:style>
  <w:style w:type="paragraph" w:customStyle="1" w:styleId="29">
    <w:name w:val="div_document_singlecolumn"/>
    <w:basedOn w:val="1"/>
    <w:qFormat/>
    <w:uiPriority w:val="0"/>
  </w:style>
  <w:style w:type="paragraph" w:customStyle="1" w:styleId="30">
    <w:name w:val="p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sz w:val="24"/>
      <w:szCs w:val="24"/>
      <w:vertAlign w:val="baseline"/>
    </w:rPr>
  </w:style>
  <w:style w:type="paragraph" w:customStyle="1" w:styleId="31">
    <w:name w:val="div_document_section"/>
    <w:basedOn w:val="1"/>
    <w:qFormat/>
    <w:uiPriority w:val="0"/>
  </w:style>
  <w:style w:type="paragraph" w:customStyle="1" w:styleId="32">
    <w:name w:val="div_document_ul_li"/>
    <w:basedOn w:val="1"/>
    <w:qFormat/>
    <w:uiPriority w:val="0"/>
  </w:style>
  <w:style w:type="table" w:customStyle="1" w:styleId="33">
    <w:name w:val="div_document_table"/>
    <w:basedOn w:val="9"/>
    <w:qFormat/>
    <w:uiPriority w:val="0"/>
  </w:style>
  <w:style w:type="character" w:customStyle="1" w:styleId="34">
    <w:name w:val="span_dates_wrapper"/>
    <w:basedOn w:val="22"/>
    <w:qFormat/>
    <w:uiPriority w:val="0"/>
  </w:style>
  <w:style w:type="paragraph" w:customStyle="1" w:styleId="35">
    <w:name w:val="span_dates_wrapper Paragraph"/>
    <w:basedOn w:val="36"/>
    <w:qFormat/>
    <w:uiPriority w:val="0"/>
  </w:style>
  <w:style w:type="paragraph" w:customStyle="1" w:styleId="36">
    <w:name w:val="span Paragraph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sz w:val="24"/>
      <w:szCs w:val="24"/>
      <w:vertAlign w:val="baseline"/>
    </w:rPr>
  </w:style>
  <w:style w:type="paragraph" w:customStyle="1" w:styleId="37">
    <w:name w:val="span_paddedline"/>
    <w:basedOn w:val="36"/>
    <w:qFormat/>
    <w:uiPriority w:val="0"/>
  </w:style>
  <w:style w:type="character" w:customStyle="1" w:styleId="38">
    <w:name w:val="jobtitle"/>
    <w:basedOn w:val="8"/>
    <w:qFormat/>
    <w:uiPriority w:val="0"/>
    <w:rPr>
      <w:b/>
      <w:bCs/>
    </w:rPr>
  </w:style>
  <w:style w:type="character" w:customStyle="1" w:styleId="39">
    <w:name w:val="div_document_parlrColmn_singlecolumn"/>
    <w:basedOn w:val="8"/>
    <w:qFormat/>
    <w:uiPriority w:val="0"/>
  </w:style>
  <w:style w:type="paragraph" w:customStyle="1" w:styleId="40">
    <w:name w:val="div_document_parlrColmn_singlecolumn_ul_li"/>
    <w:basedOn w:val="1"/>
    <w:qFormat/>
    <w:uiPriority w:val="0"/>
    <w:pPr>
      <w:pBdr>
        <w:bottom w:val="none" w:color="auto" w:sz="0" w:space="2"/>
      </w:pBdr>
    </w:pPr>
  </w:style>
  <w:style w:type="table" w:customStyle="1" w:styleId="41">
    <w:name w:val="div_document_div_paragraph Table"/>
    <w:basedOn w:val="9"/>
    <w:qFormat/>
    <w:uiPriority w:val="0"/>
  </w:style>
  <w:style w:type="character" w:customStyle="1" w:styleId="42">
    <w:name w:val="singlecolumn_span_paddedline_nth-child(1)"/>
    <w:basedOn w:val="8"/>
    <w:qFormat/>
    <w:uiPriority w:val="0"/>
  </w:style>
  <w:style w:type="character" w:customStyle="1" w:styleId="43">
    <w:name w:val="degree"/>
    <w:basedOn w:val="8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2025-09-26T08:38:39Z</dcterms:created>
  <dc:creator>USER</dc:creator>
  <cp:lastModifiedBy>Alade Olamide</cp:lastModifiedBy>
  <dcterms:modified xsi:type="dcterms:W3CDTF">2025-09-26T08:55:47Z</dcterms:modified>
  <dc:title>Olamide Alade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257e5944-8bbe-47a7-a1fc-43d168153f72</vt:lpwstr>
  </property>
  <property fmtid="{D5CDD505-2E9C-101B-9397-08002B2CF9AE}" pid="3" name="x1ye=0">
    <vt:lpwstr>DFMAAB+LCAAAAAAABAAUm8V2qwAURT+IAW5D3N2ZQXB3+/rXtzpNW0LuPWdvIBjBMxiNkCIF0wJCETxCMzSNkxhDiwLGiUwPPGLWfN4G08ji2FXvL5XkYFjEz8XdfaFaKOqhWSutgK3vQ/lPtytlaE+opc9uRnphTY0oBvuBZf25qEvu/mLuupA9ZvvDJVNtxDwfr/qAdUUDDr3bF62hCpOEgEfT4IA5Ewg0g4GiVBM2QB2nMgibaGVcA5pewxF</vt:lpwstr>
  </property>
  <property fmtid="{D5CDD505-2E9C-101B-9397-08002B2CF9AE}" pid="4" name="x1ye=1">
    <vt:lpwstr>hnjfM6rTUTTnd0mfesXR8G+W7J1OHBAyboLFFcCROZA2ZSmQ7QIi2/Ir1nWV9jQ/be3eUamOBts8SKfV7z/KIYcnSZvlxjXtyVcbN560yrkWs4Jnd1Pq7Mmx9EJa805PXP64Y8FpUKcwWY33DgzyewVP3JUCuTBjGEcCZibd7rS4lPn3Utzwr6MXO5b2LqSty9oRvtSR1X1W427sA463MTvC786iNh0xNJ5eJBi3V/SaQgcWxjS70NP0fnCN5z8</vt:lpwstr>
  </property>
  <property fmtid="{D5CDD505-2E9C-101B-9397-08002B2CF9AE}" pid="5" name="x1ye=10">
    <vt:lpwstr>2WEJ8moEXtz2/c+X7wAZYiIpF7/sQGaFOevyhUNTXl2Olws8swcb7SNQn+1cAFSZlgJm1vxCgzvnB8QD7bBfNvmjBlq65nsX1xNs9LZTKRZy4DimiBtcd73qrIYpvmountD+4YjPTc9O8tSp2gEH2ivN66Y80aptEpKebcn9R97AKHPWOl4tWq+MiNwhzdqXMuevzetasWGbuVxNUs0CP4E3ZfoCtKYnix5Gy4As+GKQm8OvFFv8SOwmWRyM/En</vt:lpwstr>
  </property>
  <property fmtid="{D5CDD505-2E9C-101B-9397-08002B2CF9AE}" pid="6" name="x1ye=11">
    <vt:lpwstr>aanZqvmAy+eEBSuFA/ZE+fKEsh9XrqtJoKNmP5Sbyyb/ofk5BkYT4yuXLKd72HwOfp0NPcU14httIrIqf5Xz+p4GMgE6sePH4q/aZf5rRMLbKlBuMoSMniA5PMap4KFEmW1KyVM4q9ynopB+AUGEggLStm4aI4yBB2TB0gUdVer3Qr57LpkAJYk2kNoxkDejcRpepnB29CxJ3JELpUCHyEvMRpe1CIwuQ1rMqrfomdvrRm7k1u92u2vjo7e5Oo1</vt:lpwstr>
  </property>
  <property fmtid="{D5CDD505-2E9C-101B-9397-08002B2CF9AE}" pid="7" name="x1ye=12">
    <vt:lpwstr>cIjPP39nCHDV236N3sXFZvzSXZWgWwc/uCiqW2Z/+kL3MATdPSFr+9BIZOCTsDke6bu0zvnzzyS0geZnOD1svj/jJrM+cf5OeH1UzqDMCoNtX/EUPjMKBwieE/S3wETqMnlVJ8wdIeiR1FC84g9Z0MXiYuDPX4QWVIVSQIAv6/ZweEK1c3qQ9UY0AOncxKFlRxajRT29TMvMVMaH0z6DUnCQP11BDNrAhDc5ZATzq+Bab638D/XKv7aTKkxs/+A</vt:lpwstr>
  </property>
  <property fmtid="{D5CDD505-2E9C-101B-9397-08002B2CF9AE}" pid="8" name="x1ye=13">
    <vt:lpwstr>StLCdVAZut2dVSp38IxD2L8FcsU2vxYXkXD0O6i+BVCPe70+TjUxkmAYszGaUZHpSZf+6hwyz0T/22JvzmxHj8A7o+S5xfBcLYbTIpCwsvMyrSxMuObnUEX7UbKhxM9rOziRdnKgndJnAW5s6cfJ1/LtrcOsBOURVaR6ykcHLtgebuvt2VhrI37hGqYOtwbePkmRr+yQFqlrEG31XhZmx0BmtTzVsLCwE9OfJ+7KDORmpy9IpdXzdbup0c30ryx</vt:lpwstr>
  </property>
  <property fmtid="{D5CDD505-2E9C-101B-9397-08002B2CF9AE}" pid="9" name="x1ye=14">
    <vt:lpwstr>MRJLILKWNHRatgs+BpXzyQbEvno38twETZqZu9G++skSfC1u8HObo07b1KlCJyP91ArHHruD4MuiwFxGXHra5iGXs+35pLGAA4lb582Q/2dTpjAIJXHoMh0J19hv04lgWIvokpTzmZiSyGW1NeY9uwf4Y+Ca5ps/NlR/ni+pEqjigF9wzJNsI0yOsgEw2Uxn5pjsHITOoo7W3RBd7bcOr314URWMGaJfkY0OCExAL90/Q3jhrNGP4xX48usGPeR</vt:lpwstr>
  </property>
  <property fmtid="{D5CDD505-2E9C-101B-9397-08002B2CF9AE}" pid="10" name="x1ye=15">
    <vt:lpwstr>MflzmnoA3a4XZESTy7lPdYYvn/VwN3ci0/DCoIv2yoae09D0M8R+j8nUOECouhZCYknmA4d2cYOv8uAv30gXud4YnBbIjav9ORT+ImPCdlgxtol2xnB5KZ0lv02tZwd/55pHT817u/jYyPJJzHLflsmDrmtxJHYBPFv7M6QXUNpuKfibK5QJdVjv12jAPRLSLHK8vf1wmhH2cnXLR6V00G3Cc0jNOXWyKGyEBu47fa7F4/O2xc5rc+1VU+fLH+3</vt:lpwstr>
  </property>
  <property fmtid="{D5CDD505-2E9C-101B-9397-08002B2CF9AE}" pid="11" name="x1ye=16">
    <vt:lpwstr>wKvntBCoZdIS8+yWKSWSTWcuhb6a3WqoptjJrGwTGG3l+PVhHYe4WNeE8EmxpprgKWZSvayNM23wImvD5us4kq+lh5fjDwsb2ZHcSW9KrC34iAb0TgrzRPveOCJovahAmpkwWP4UJwMSBP7d9rwaLZswDWIso44JFDF/tQAR8wtcAveK8DsY50jGj45nFi1K28cKphoamiMB0gmUO9fPvgJngBIZMPKzOtoQEUbKWmC3pj8ZHS+pbKtdbK+GE+z</vt:lpwstr>
  </property>
  <property fmtid="{D5CDD505-2E9C-101B-9397-08002B2CF9AE}" pid="12" name="x1ye=17">
    <vt:lpwstr>o0jz1yVHJNE4WTQwxfMeTGvgxL2OBxX7JiU0xuRN51w+0s+oq81mCIMfU+GotM3ZtAzJv0gIhO3uzeMSANmBuWbV7OK3LDTySulCb4COK8jWRJyPMNr05Ay/t6gHvzSizKpiwZhK4XqwI+/ZxEV2DceCTkwTF1vBnEhxl7mssm1/bPtzl8uGRHOfsFK6AHNXG1EeIAbBbmhyk3ag5D+qumR1BaZex3lwkkdMg2v1lvKpnksRQqYqItfDXBhnt2r</vt:lpwstr>
  </property>
  <property fmtid="{D5CDD505-2E9C-101B-9397-08002B2CF9AE}" pid="13" name="x1ye=18">
    <vt:lpwstr>B4afA7I/L3V7H9LR9QnlXY7IjzoP+caK4mw0Wmc355VNGo1xyd4dANqq/+PO/A3ma9lbSeL3nkwbHXNx3gSkkEKi5unGEku8gVfgMecg/gbWcWlbhqEz1OJjixSkaLD2ZiWhPGze+FiDucEgM8PCN3MHRbcWV+Uaf1I9YTWfSxrH7GGdSlXnisoB+RNtOeXYXs7eUQAayQW8ousvMqvKQNewc/bTNolqTSTRyWqpngOJu+J4HcfPozXSQxku8V+</vt:lpwstr>
  </property>
  <property fmtid="{D5CDD505-2E9C-101B-9397-08002B2CF9AE}" pid="14" name="x1ye=19">
    <vt:lpwstr>V+QqKjp6jHlmcf+4H5JZm/+/39ccoYntN/YyS4tp3pK3fwFDQFBXNnTk3DbETSW9E4sJ2pnzYN1It//GWBKcF9p7SCxypJEEYt170TUobz5J3r7hr9m/eFSt82TtgSmyIoUs4THVwFjOiumW3V2/DdX7vW50TcDEwTUYRRx9JQVTJ/QvDWd2tj3euQAFu9rg8HPNYG0OZaVLEt68esNIDchdwdS1u99YAClxxYeuvr6Ixsj+XnE+OMWRJLuxYr4</vt:lpwstr>
  </property>
  <property fmtid="{D5CDD505-2E9C-101B-9397-08002B2CF9AE}" pid="15" name="x1ye=2">
    <vt:lpwstr>In3B3qzR0mGz56e4xzqonL4LqGKotK0oY1HT7UaMKI6IpvHvkI8dSQFfBxvbFSAb+8BAw+xPePedm5JVLqB8usz7LAbw1zNGF9ojWTV+7pjarcenyYAFAd0mDpdD/rA4slk7he2FUX/3a5U6xfT+gOdrFaANvtAcnPdQWGR2wwy6Bq0n8l/El23kGL/gdSuhBY+4AYb61lWpoPuGUEWlqIGNnnaogzbains0pCNga5zw/sJtyyC5QR5fARjNXJN</vt:lpwstr>
  </property>
  <property fmtid="{D5CDD505-2E9C-101B-9397-08002B2CF9AE}" pid="16" name="x1ye=20">
    <vt:lpwstr>HEwsodvUxIBpd1e3gCn6cklJAqk07lUsymHZoPFB6lt9cDJnhWISl6QVNUv26HKwvMlc3K09novG2DUnGQo3Jds15TfBsgWVAYRbcvbs/y8DVPTsmg6RCPqakDDLwEJdURBaNIT6uxxiDuRwyyxIJdeNZsVAm1FHebwbZVb9Fh6hMz6U+Wt113VFR4w3KqE3QFG8T+mIEciU+uezSvOH868GuwLO3wvaB3IeWAfO/DzZibyF3/qUcDgEEvZF6g5</vt:lpwstr>
  </property>
  <property fmtid="{D5CDD505-2E9C-101B-9397-08002B2CF9AE}" pid="17" name="x1ye=21">
    <vt:lpwstr>quT2N1no+kX62SGl4EGLgXx6TQEEcAKcAysbqphKyp5d0iaei1Ot2JWKrQMio/gnB4aLkWMwljMXGMeowBAfVf0ToCtanyvgXv9cLGO9hd98I9rvzOZO33mOsu/wGW14ct3GyeLu01WAIH3kLSwdC6tRP6abatCEbqKj2CQ3wtqLnRPkRPxZEtsdEcs40yscjabFXhX5KObn+Q0/uzp2XCOrJ6EkejlzhVxAFCBXjAaTb6VIvyaMdyyr7aISFya</vt:lpwstr>
  </property>
  <property fmtid="{D5CDD505-2E9C-101B-9397-08002B2CF9AE}" pid="18" name="x1ye=22">
    <vt:lpwstr>gTdtGwGm+p+5l8d0iz1rlMFtB3JxnAACmCdiiHzTnsKf+xlMwdYtCwGej1KRpuobEzpMlai2sFZM1h6UzsbA89v5jj0OIDdF9NfuSaLty4U0/mRyDuLhxWVQGvpLiwM8pzsuCU2o2XcOcxcCf6/ypsN67y+JYgtsg0uwtFv7gZZfR+9H7bJgnljRCFam+WE34OKBudD6qQ/Y4TZKXIkgMIgddJk05C6fmY8wdR8wBl0pi2VSgWHCacZ48o8GA+o</vt:lpwstr>
  </property>
  <property fmtid="{D5CDD505-2E9C-101B-9397-08002B2CF9AE}" pid="19" name="x1ye=23">
    <vt:lpwstr>82dI6fQAAR3OK3QspjHP1kK52M+XJkpwWEf8VkhQYcuXpqDTZaHyFN4UK0vabpzvJ2X00uTaNj7Q5hW4dUL6ChSumofchoszc/CGa9SKBI7Ms72bQRVAKW72HDGXAnRKEfXRPdYz7cBvXYqLlmBYzqSgy6/zBW9SPooGNbvqvPbWr4cTl0xXlnmFz9hhSVuUa9/Q2qqfz1MvAyEKp4OegCwJAsuUVgsE0tWofc33/RQdNUf0WzS+vuTbPslaNSC</vt:lpwstr>
  </property>
  <property fmtid="{D5CDD505-2E9C-101B-9397-08002B2CF9AE}" pid="20" name="x1ye=24">
    <vt:lpwstr>hxKhQBlUCLLUAU2XQbNedf2tj889yMuSIOSu879Yq/FpzHXr/Vmo9Ojpn4+1FLQPyOJJvN5y7PtnazRL0TIdDLQRFFC5pyFNx016FnzD1mGVhW79F7l7rGCxc6Cgnr74ig0J5FAxKWN9AAqXsI7T37AMFz7vNOQIt5hxXaBxI6wJr4+a72rNDn2fLvi3uwzZKv1lV39gfCGWmqF+EYBav/VEyEiI/41QH3QOI6Or2AIlJpEcEYIWbGx/p1nCq6Q</vt:lpwstr>
  </property>
  <property fmtid="{D5CDD505-2E9C-101B-9397-08002B2CF9AE}" pid="21" name="x1ye=25">
    <vt:lpwstr>NEXx4e0j8viUcusoEymFpLVdOYJD4QQxUvDxwFdSJe/kMBksan3kobpBQTjAc4KRDG2Goa1iV7JYaahRHM9WHB6L4q6jDmX80/kzSOK13+qm39sRqqBjQyfbGZ7MTrFGuRTYXIzGa6rS+Me9JT38XnJXQ9aOYdpCImrjGe1zXgX+j6ArqP8yg1EJxu6tcr7WXCB9f+p77gQQ6m8ve8cKtEfxkujRmDU/jDS3YMNwvgBu1KVs05JAcoF/4zzKdQr</vt:lpwstr>
  </property>
  <property fmtid="{D5CDD505-2E9C-101B-9397-08002B2CF9AE}" pid="22" name="x1ye=26">
    <vt:lpwstr>k2ed7bSFCaDz/BlPtpjSn/5vJOO6YTGy2cKyOu9gk5PJC4qJneU1mNPD4Y9HDQWxWXqUBMpV+66lqLi+2h3FchVAEQvTDGmehtSCJ4Spn/ZJaUL/2Hi9XhRHKTqg/MidycZbGJahysuG6Y5rQXm7fGmWCZrwYifEFahDqS9wXJHBHkSgjZFmuLyJjYEMyfMh+d0EuHfTy9+FN3xnwFeuvyLFv0h+7ppuWdm5/oP/YsZpsmtTJzeuDHOLINyIO0B</vt:lpwstr>
  </property>
  <property fmtid="{D5CDD505-2E9C-101B-9397-08002B2CF9AE}" pid="23" name="x1ye=27">
    <vt:lpwstr>ulDbAk7WBkwo8EZylrSg9sewMy8gbHDQn+iS6xC4A/5tZoLEi+/nz8EXzwNoRMGsckpYKrVwgvLGstIB7f8mbwHlE37PXJ70zzgu8DgOeY1fWzYjXmbBcPjJj/8T84aGiJBUBq2QDijuIJVDXTbthz0yMOozQrRFCk84bNgb4yBocElT6facFhPfbA/A8KsccfEysAokhKlSo+ZkCpCQkmum57EMxGepRoo/zIRb+YxQGmy/SeQCp0JcUP/df12</vt:lpwstr>
  </property>
  <property fmtid="{D5CDD505-2E9C-101B-9397-08002B2CF9AE}" pid="24" name="x1ye=28">
    <vt:lpwstr>7QBtwMrRDyz2BYwjCkZlEyN7mrkbW/PR2FSUGb6RPQehLe9wh/Zi8pVDxG2HGbN0sibooaaF0qWRitjInOGsqmtg268ATp2q8tCfc/3FFFF9sinlTWoD0HKw4wIuhROTwqZGUpl9jxbHfZJiyp+7yQqRpClUrn+qnzs9p5zrZaN2EAWay0QWUHrmx243oueTXcE0GtNuTLmf6Fjq33xVzGlbXDcliBZyXsfcxgiu/gc6LQbP8qYrY4gbUJuaFOK</vt:lpwstr>
  </property>
  <property fmtid="{D5CDD505-2E9C-101B-9397-08002B2CF9AE}" pid="25" name="x1ye=29">
    <vt:lpwstr>GzqiKP1SyVoi58biUAB+zDWfs8mDlD0uXrQctT51v8fzrilV0Wr77++G86SJiZ8WI99So/c3UlCRDt7yTblz0X9KjuZm0ewsIdyttyyr+8g049j8KNNZf9zWsTVN3hs5WYwlfQ+VMJUW0gpoTOdkfYiai5Gs39Kl8VpOppxe19xciT2l75yxBC/X/jtHmlnwTw5+9Esife/T5utliGGaoBIZ/IlX7cHy/+kGH6xJcFfmWLYer/u8MR3j5axEeNc</vt:lpwstr>
  </property>
  <property fmtid="{D5CDD505-2E9C-101B-9397-08002B2CF9AE}" pid="26" name="x1ye=3">
    <vt:lpwstr>syDJkGJRoY5UNJzajdNDCiLbuLtBk+MEwn5UU77u0jQZWQEpguaTK5g6zUBhlGZn/UHKDhJ9JRgJUnR8RfYqqh6obf7O3EZJNkRNEiUEjqp62tHQuKaO6oKT1kgmCA6Gn0ww3EAoPgEGgGdZcQcu3PSAKHJf3jOL8/k+VllCOn83N/uAnlKdLFwsnUsoD6z12PBxbIIjlhObjbJ46LO3XE36G2hokxqX7DZr1eM3+3KrcQRu5ewGqRBvwRkCGc8</vt:lpwstr>
  </property>
  <property fmtid="{D5CDD505-2E9C-101B-9397-08002B2CF9AE}" pid="27" name="x1ye=30">
    <vt:lpwstr>eD8KugwLU7VZu/YL8o8k25bmgdrMENncRint3DnkbLe4x0+6k8beq5d4+9vzmJfAmgBa1ChaIF5uTtpsEtN0LD/vrCZjS4Xaug+XaxzOJ4VGSXEYhvBd1iZZQK0nCa5jL4M76FWLF39kQet41WZdPZOq4Lj/a/z51yfwaS2Kn25EXov3n75qJsx8tdY32z2fYBQJlfFa3TNvKqFaRwUbs6u5Fc3plLFvyeOaoHDpZ44UCSVHQU4E0Wv30LvTbXF</vt:lpwstr>
  </property>
  <property fmtid="{D5CDD505-2E9C-101B-9397-08002B2CF9AE}" pid="28" name="x1ye=31">
    <vt:lpwstr>jSraT9aU33QX21ozhHhD6njPlqoaQbeRIbZ36XGAgF9NlwqYHdiErKUxnWHD5rG+2ApL8wtpR/PYY3GC6+jqf66gEE+cuyWb4eykVLBKysF8kcCcFRopHzHUI2mqW5k9pDjhDOO4sB5fx3h9fIqDx2gIooRofvhDhISNjm3Aka9BRcCjwbG1n+jeW7m6QaTRwvE4BPDQ/1t+bnobNLeVpots4j7GhyJmX/6Gwk0Py5+0kFfWUKlZZ0fDOUWQYrb</vt:lpwstr>
  </property>
  <property fmtid="{D5CDD505-2E9C-101B-9397-08002B2CF9AE}" pid="29" name="x1ye=32">
    <vt:lpwstr>hpOwLB2t+b9aXtBNbc3X1NFNTLnjaTOhtGp3COSV7VtgLfG5JgWaZGPctMSQz/Wz/1nHffqURMhT+ImFYk580pYRZeblovxigBfmKmkSB+/95KEAJDWOXw58vaDvgLVwiK7YKBXLjuN/8GuIcJ1VR5t6H0UtU/6UUvs30XGFX8pNgRd/1JWCv3QJ3pNMfar55PBYCM2vR5nplwk+YNAcmbaXrTKGjGwJcCr9XJhK23h+iWWU+9f4LQIjs6vjFQd</vt:lpwstr>
  </property>
  <property fmtid="{D5CDD505-2E9C-101B-9397-08002B2CF9AE}" pid="30" name="x1ye=33">
    <vt:lpwstr>UjzveF6XLbi1WNypw87HhtayPl4D9qN6X4QyKA8NsjIFxyAmPbervwFGfb+NWMYrudv+0+Wvfzg+bDPRnDiqRRUl+hetHN6b8NlogP9kiGS3PCwirYsgsCYRV+GfmP/9iVt7t8QB+RBlW71tzdKENs/1kZyy9LBF/dBjBfN+P5CdBfTymqAyv7F+FPreF1MVtQD42dV1zQSSeWR5E8z0x7OIvDlRSFbJxXmdD0myxA6j0ZVYYMjfcw0y2YMEKeG</vt:lpwstr>
  </property>
  <property fmtid="{D5CDD505-2E9C-101B-9397-08002B2CF9AE}" pid="31" name="x1ye=34">
    <vt:lpwstr>pUmAl8jBLE4Yxcp6g/EwjYPcUGnAe8rzjaLdzmbfBHnTwO6Ghp9imTHebG0f9Tq18ZRfmy/omtsu3uiJS3Db3SFqZf8ylrWgQerYL0Tnq+5VN9+eCIth3D39xFSe8/IGYkIPm2K4slbf7rsV8JoMTx/HbNVuErRMjnJnxyQA6z8kYgGsb2cHf029JHnLaZZXq9AfcwNQrtVEIefB52ybO26vhVIm+T6is5Y0UtH4ebxH6PCASZvVDndNzyUnqwH</vt:lpwstr>
  </property>
  <property fmtid="{D5CDD505-2E9C-101B-9397-08002B2CF9AE}" pid="32" name="x1ye=35">
    <vt:lpwstr>TZEFIos6z6efLxjXDzLtEFpdwAyGNqDRdtgEAscsgEoHzP9iuSozvrKoJJm2eW5AgOJ0aAYGR4vLlnNPYlKyJgSdD9ut5F/eUBBitu4XJ0ClEQ/YKzaUfdOSXdPL808WNB/3foYS535SY9gg1V/hg6BIfrTSJ2YbXuzlUzKcmc+9nYaqDM6iXF01+dG/HPwqAOP3nXC/ro02VVbNe/M4loB1Mak7QKXOn30see5ManccH0h5xq8x3+iY+ubl6Tv</vt:lpwstr>
  </property>
  <property fmtid="{D5CDD505-2E9C-101B-9397-08002B2CF9AE}" pid="33" name="x1ye=36">
    <vt:lpwstr>n8YeajbqbkljqF7udEK3wtwkcDxxHqnqQQ8tXt2+Xku3H7rICsZ0rpP9LL/W95tNytx2GFtV/HihRp2IfnGuqzofMt2lyQ9UARa84ug952CayfDU01jDP8WvF6bjHfYXdjV49MnZLBEQKQRX585IN96WBRMfa0RYtZrFvdyb3n1JRZlLyaF1qwFyD+3Z0u8cHCNv099fdgqHjWCbn8rDiuDpdxaw7SB04Zr1+Vis5MY8inV3M3/VgNjJuE8OqUh</vt:lpwstr>
  </property>
  <property fmtid="{D5CDD505-2E9C-101B-9397-08002B2CF9AE}" pid="34" name="x1ye=37">
    <vt:lpwstr>/eTDPVKojBt4v1Fzkra0Fjr2OqIm2ouRJjI2a2v9bzeWLva5ALzITjGBBshhCxhF3+a9uhFeeZpOlcsDFZb7yimAm2EH5w5YycjQaS/74Qiwb389SrlgfXc8iqD+mUFTcGTSdTT494a8av5/CZ9qNOxW69XqlBETkCVRcAbooHlxFRiEkPODvaU+j/JNuN/LOzjdR2eObXa2Fojh+l+xgRs8YyXEUbYv/uFmVBLE55aj9EyPMOdjF/l4sKAVZKu</vt:lpwstr>
  </property>
  <property fmtid="{D5CDD505-2E9C-101B-9397-08002B2CF9AE}" pid="35" name="x1ye=38">
    <vt:lpwstr>t1p97/V8AEltXKNu+fFZt+t+7DYZejCPNF2q+SQ8eSJKNKVHew0Zy/pKclfk4bykdW6khWxf4E3rdXsAtPQhyFuifAT37Pf6bUGUegmoj8N4yKnRH13DKr59ncK9w5F07APZ4ghIvxYtFdkTYqPnkoXLD+NCVFZFudqRmSWZeI7cOvEKfCglpn7ukbVLK/wee48rcedUa79Q3bq+GYhANx5kp/OFccn3Q70Nf2vrtRXgTdnfIIuMBqd3iPmrd9O</vt:lpwstr>
  </property>
  <property fmtid="{D5CDD505-2E9C-101B-9397-08002B2CF9AE}" pid="36" name="x1ye=39">
    <vt:lpwstr>J5t+gl2e38CwdD5WUATMptqmeLe5FkvD9O+gSOP0VjfjERz9sMgycN8TcNy3eLfYVjOFGNSSxoBvyj5RWjOYDyk/AVphs9+U5wQR1f9y4m1DUYwwfzCH/VXs0za6ji1igb8h1pGH48XO9LXWQXpVIxnxxVJ4jlofBYj1Clmqq6oj6B/KY1r+/wxUQXaR/rzGbKo/4yhjA4HiETo13i3YrtH6m+Mpa5UnrY/ziFzmaD5v4Z1f8KgRNBcmuqL7RlZ</vt:lpwstr>
  </property>
  <property fmtid="{D5CDD505-2E9C-101B-9397-08002B2CF9AE}" pid="37" name="x1ye=4">
    <vt:lpwstr>u/OSuH69vglDqCt5loQaBtyWKQb+2foU2OcKpMUW3UimrWoCt0zr08vURBZju6i9A1XbZDs0vWQoyjl70/vfTAm+DilROCbbnFwDZBId2GLtjUdqr7k8wj8JgCR5zmwRS0LzcJqdppu8S+Y2lIwi0DHqgq0z85Uhq0VWC+6oj2UZ9xafy7xgbQVaLKBvddBirvfRJc0p5D3u3pmRWgLWuU13LUwZsBYX1Ax09EzryMuvXL05yQAbmwuFUAMv6pW</vt:lpwstr>
  </property>
  <property fmtid="{D5CDD505-2E9C-101B-9397-08002B2CF9AE}" pid="38" name="x1ye=40">
    <vt:lpwstr>IYaIu4cp5854hEQrpzP4IG951M3ep1X+IFaxBab8x26ytJbECFwepUI6Qp2VuFxrk/RFb20gNo91H/YcbezU84JW1QXiSJDt9Qn9xOwiq2TQNQ40tvARUAz6rHFUpjNHCHkjyJNDVfLPPsCP5yJZZiK1E709nV67piPmxT21ULkN+jHnsEnxuAikC1AEnUbeXxcoS7lnCo5NdhL/deE+UBHKZI0dK1/6qsxqqKEo2aH7/q6Q9bEK6Bl3t4y/FZo</vt:lpwstr>
  </property>
  <property fmtid="{D5CDD505-2E9C-101B-9397-08002B2CF9AE}" pid="39" name="x1ye=41">
    <vt:lpwstr>iDlzMjFWCECgrnzAvEXE6LWuK/kYLBI6qtx0lxSMeLWDYdHV7OYlujjNvgu4a03Cb6vDKodkExK7BiGMKMbkrFB7ZIWi4Yq8etYz2YRZzbR/yXkgVbbFMonNkprsjMppF6Y+T+BZbjGTlqHUyo7PJ+cabfnTHZl3QFX/LtKrM2cwVKfARPovZXXCYqyCtTCx7WF89mZv0AGGmMedOl9/P7xa9d+AiZU10ETv+UMIJhy7hnWdiSthNvZ7HwY4PVO</vt:lpwstr>
  </property>
  <property fmtid="{D5CDD505-2E9C-101B-9397-08002B2CF9AE}" pid="40" name="x1ye=42">
    <vt:lpwstr>8M38YbzQYGtuux4YV/Uuh8AOzODScYMTZAbHgtQsqAe2Uyc6rE4S2vfQaSSf0oxpHV1Xa5qJ8FOKnRwWz2ElJGz1oegzpKNl4eNL8A+GtyWcnhQURQ4S1xLof7ddPTXYZHkwDKQtObA1E3UhRo1OIwcKxaQ8aqYpy14qqvHPolgJI3PwKsg8rUAmzFslbYXT01pw1dGPt2d/fNY33+zYsYm9U2Kfb0QcMvjQp6zalLn+GROl0sRS9sH3BnJs/kK</vt:lpwstr>
  </property>
  <property fmtid="{D5CDD505-2E9C-101B-9397-08002B2CF9AE}" pid="41" name="x1ye=43">
    <vt:lpwstr>SriQXhb0W9d36dVcoONC0BhaH5SmB3eZtw8dq3Qnqf78Fc4D3FT8Xk+YNmwoJsz/iem+8Fs2vv+gtrhpiT3ZijDJZzf2lpeHGLo4HSHBENOpc5NV3y0R1vo5/62gVUtv1AN2FL/zQOfVabqLEqOxlgsrfH4EdkM46DwWssNgfYVBGgNik8vxSd965StAYFwh5JRz1QCj/I7WYHR8L0/78EB+4H9lwPjFwuoXV8DSt2qciTl8fudAxFtN9aFGF6n</vt:lpwstr>
  </property>
  <property fmtid="{D5CDD505-2E9C-101B-9397-08002B2CF9AE}" pid="42" name="x1ye=44">
    <vt:lpwstr>7mAVkyOvnpNy6FvjaBmVyYu3nKVgt9rdi+HK1Qvx058he0wsXDwpqnVGSmwH3H+d20k4qnwMJ/1p1671lWdD1hdlqOjVU33jLN2K29KHM/xpXG0Qv3QdYZVb8UPTLCf5uCFC9rTx7+pjbtAC+lBbRcnExS1KZwak1gO/PxCxw9Tfwzw85eo5iyMAkC7nFzSCpFDWta8b9JIyR4EVmVvcZAI6gh+oVIZXAd6egg03yQnDzMTIeIMG/bnpey67ew1</vt:lpwstr>
  </property>
  <property fmtid="{D5CDD505-2E9C-101B-9397-08002B2CF9AE}" pid="43" name="x1ye=45">
    <vt:lpwstr>w1chca1fIareiXq5/kP3uSlCvkz1Thhxj+5+752wBuGXa1x0qYvFtEEBsw1qsQVdZljbb4qxdurPOZVKea2nxidk6mPPg3R57DKyn0874/8mkXf6KyXjS2c/lGL38zOQq41p+JJmdEYEuCwwdj7vHtfHKye9oO55CCiz7jWOfbzs8ucMk6CxK5ZPksrPSdSgXtUu1xb2d6AeUB5nrcFgOI++3/J0i6SokX21/RphCD6dTL6JIssxhiCtTb0nfIi</vt:lpwstr>
  </property>
  <property fmtid="{D5CDD505-2E9C-101B-9397-08002B2CF9AE}" pid="44" name="x1ye=46">
    <vt:lpwstr>ZwFC8FCbb2sn0+5p9vYoL2UZpeZIe+EBnhKKqDwVK4dpZR5L1auM81STLXXLRInn8oiSVxsz5tv3TwD7mQehLis9ve9SPAgXO4SNiYEQYh1wN87xaKm0cjdfyDp5Y/v873OoynoLneOdE/bGhNwEKhi+W777+4UhUDbmTmjQ4JSnUOTsXb34xaF/HXbMhnoMDoWUmXQIKMwsP8vIIvDwpDvXP1sOIcshiOr5tVIZHyjewSD/50ZULWbYfe8qofx</vt:lpwstr>
  </property>
  <property fmtid="{D5CDD505-2E9C-101B-9397-08002B2CF9AE}" pid="45" name="x1ye=47">
    <vt:lpwstr>r+Ba65FS7e9o8JmQEpp/wzQm+cl3rwqasLIjbsd2E6VmkrrRxEYJi1udmOEN7SQR8tdVaLCA+MT0oinQd3YIhhNySipVg/k1zk998nmkx+/37ZAzk1G90oOM+HhXSLlbkZmXlZceLeqKLW++t+MzwZcTdpkDTpaDqdzGWOx8s9Pjz60LDVlqEiRwH8/o/C6NNIa4o/Y9bfiEStNuN0zdcij+ManUDkgSXWOMUvUPJOWYuWRF7/vtO3ct0B8Jwja</vt:lpwstr>
  </property>
  <property fmtid="{D5CDD505-2E9C-101B-9397-08002B2CF9AE}" pid="46" name="x1ye=48">
    <vt:lpwstr>okNVYJnAe0feJk8GmUWqyLCh6uUKZXWDMIX+uVehIMijQMEk0r0E1ZL0G9PSoUrU9vRjMqzhpuT0wzYSp8ZUeYCeZYNt5ZyYUHncc2DTmWOIv4R8DtorRG+g2Q2JBP4OHXNW/YpnMlTiHdZx8+vO4RCB7qJfpRE1lLN/rnspXPCCk/QZ6r40QXACv0nBj6L6f4u3znlAwE0LDa6f6i+ncdnQxi3Zyo05MLEXa4lOGF0h407qDPv+S/XHU8cYyZG</vt:lpwstr>
  </property>
  <property fmtid="{D5CDD505-2E9C-101B-9397-08002B2CF9AE}" pid="47" name="x1ye=49">
    <vt:lpwstr>bP/bQNGGaTAOdE+dx1duiKdLuq/TdWfizJRUpZulq4oLh2vvooud/Bf63+Bx3R2+p8z7P70lwOBWCry4CtUx94BRu1IrfInKoJpd1yl5KIx65kgrU8hDzkiy5Tk9RQmktUFyg6p7nrhWMxjfd7KZwtK6Iz+OwdCrtbHQLqMRfF/Ux9CI5xn0VRqA4q8DwMXjRRkf6SOH5TKffHwqlzTXlGWVydDKzJrTPAKN4IuE7HlLcSUXCGT4EADQph7EiQF</vt:lpwstr>
  </property>
  <property fmtid="{D5CDD505-2E9C-101B-9397-08002B2CF9AE}" pid="48" name="x1ye=5">
    <vt:lpwstr>V1NjbBpqBUfBac1raSSvBz2WWH8lYA9jNOdW6n01Edb/HSpJnDFyEg6oHrfcyBKZzmr2Gt0/N0FKBpFcHOLY2gkcu+t2zM3tIi9yaxBScAQZyUe3s7AdCsW3cCvKLlGCpid9OjEk2FvZf2o2348KeVOSWtKmd7BxNcfML/nekJ1HFtZsZtFXoSF1cJ5Q+hXJDskK01xFrXI4jHVkDRO+gI6EaGHKVB6sZZn7EHvqkvZ1x/G8ta51Ca83SbYWjM3</vt:lpwstr>
  </property>
  <property fmtid="{D5CDD505-2E9C-101B-9397-08002B2CF9AE}" pid="49" name="x1ye=50">
    <vt:lpwstr>BUZjDP1ytxo+J96YK32Xi7El7rGwOpZp/MiZ6tgLSU4e/NrhYMZ9LtLnlrHJybUcXsTLXTS59uLUO/tc4DauezoZxUvv9+QwUwHvC8uT2aU+WnEx9WW9sXS/CM3ajN355QDzKS/Lmzqk4w6O/3l4nHTADeI7U4N1rllPgxeu9HPiEwp0bkL0IAuhPtjEuPQnFw1SgF6lUQC7roBz0UsNppNDjPO/kzxURjJjLMEG41fDipT5IOhrfOAB5Sce4w+</vt:lpwstr>
  </property>
  <property fmtid="{D5CDD505-2E9C-101B-9397-08002B2CF9AE}" pid="50" name="x1ye=51">
    <vt:lpwstr>Th89W2M1vsyigegy7YDGkiv/pq+eGQVXdKed5GNkbex5BV/LP8I+r2Na9L01PArOyYTng5ocZ9Qg8x7GnhcIF29B77z1932tQt6L0kuLAKgH7UltoAyuzfdrkrfX31U3MdKB76FBVbqDdmBIPCSA+9UO1KPprmborD8MoUtGZy2Bx9zULVQB+yT2eaHfbYF+sIA0bjD93GwTOKyY8kJzK2Nspl99+D9axUGf0TO5Q9h16n29+1z4IESwnswmn96</vt:lpwstr>
  </property>
  <property fmtid="{D5CDD505-2E9C-101B-9397-08002B2CF9AE}" pid="51" name="x1ye=52">
    <vt:lpwstr>ANvY2c9JVG4UWZiT7u7ja9kPf7uuaxsxaPrny7vnYiaM472Navoo9peGfcn0VigQQlAVClktZE03p/Rlkj5UBOAjf1vposfmdMh+q+QfJIiLskJXA9j7uFrcr5Hfjn8mKOsQkwO2nZ2rTHcTNDcDpmDT8FFa9YgOUXA9pzQw/Kg3fhATPk7TLL5dH7YtltGBNVaPIhNpPmgkx7mSQepETW4LkmIQbD8kMMhWg0a9ezr61koXxcSG/GSKrhT+Pt7</vt:lpwstr>
  </property>
  <property fmtid="{D5CDD505-2E9C-101B-9397-08002B2CF9AE}" pid="52" name="x1ye=53">
    <vt:lpwstr>T0od1DJPB44DSGqsZuUZm1hpmNanfckFOQvt9WD4ZXTd03KJhZv9ONzwvDY8u1S7zxYetak/oGlYQMwD9m045O6vdleQ7Z5hhSenRtiwOHnXI2a2q8fEvsCsUBh7XmPsY3wQLlmIliT+JpIuHyMDx408Akgysh1kmg1EHferVZ9bZpWNisrpU/D8rGIg+D4cghWiCWWUiEin4L5o9rK6rYj5dAUvLwUC3OnBjiAbo+G8bc5ZthJCuzYRIZw8g/p</vt:lpwstr>
  </property>
  <property fmtid="{D5CDD505-2E9C-101B-9397-08002B2CF9AE}" pid="53" name="x1ye=54">
    <vt:lpwstr>px4kIfQ5FiB7IurGKikFi66yWe13zAYv4IB6ZOvMcEnxDK9+VCd3EtJF12H5ubPMBw6hqKnJ7/uF5avrw2jRObO1li7r+/b/KasoA1JT2rAOFO7o535ok0DRfu0hLiT02DziBDOTbD2td+U5EIZG3WK12h6/kD+EQbhpRYZm+MGMMTy2/DdvZXM6KzZxlF6fdh10JJSPpFO5lWHt8mPZB3o4r7E8MghyQrqlovMs9r+borWjdoET5DoofE43xvA</vt:lpwstr>
  </property>
  <property fmtid="{D5CDD505-2E9C-101B-9397-08002B2CF9AE}" pid="54" name="x1ye=55">
    <vt:lpwstr>9HBv/4i31nT1KTwaUzHGqRkBr2KmdNEWHyy5i8ZuewuA1VULJBsbg5LJDWNaFWPTUlkvErDV9q9y5I8ljo+LrGybG1c6C85BJTg50WSLfgp8P1FOixN/8rgD46avg9irReq8/qmLfiCi0pLA894MQuVk8VXckprmSKsg93yTt5rpg7LhF/c3QDWHRxTzSLwdU/vu0HOAtAKhxPjr9O9b/6FJdxjQ7VOpf808BYwW88fUPpV1YTMnzMGv7dS26Ke</vt:lpwstr>
  </property>
  <property fmtid="{D5CDD505-2E9C-101B-9397-08002B2CF9AE}" pid="55" name="x1ye=56">
    <vt:lpwstr>dxSgDrJvgh5UOqIb8hrhrU6LEhySJ+rTfzaR6jAShEgCHCY7ReZWyV9wjlMzBtsXOSmJF167RLU44uzvs/RDF5XOrK3wpcpaZReXzVjaDf5efOT8U7CqcNU3X5NgmGuJt+w0Lh0res55XnjKZzcn8rrWlCWQi0Laqa3OT1j0HxO04K6jo3aSvSmwYNcHUG9a8ibaSj0CStoslEI1uTt73QgRCwURMb5kjQ6M/S1p5ujSbkgYT/3MGvttzuEQE+a</vt:lpwstr>
  </property>
  <property fmtid="{D5CDD505-2E9C-101B-9397-08002B2CF9AE}" pid="56" name="x1ye=57">
    <vt:lpwstr>h9hOwKieRN9l6Z2di3mV6Ki4BKmQMgv/CEiRtXFZda25jWVyon/t/lshPoWRFv4SNWDl623wCMT5HiO6YpRRD5jKXio6/pgGlfDWbtZQnq8P/ZNNrHFeuW14TDLsWZwogR9N61nXxYIMz8ndFMixAdH8O0GTN/RzQymdX2BkamRYLO0YPmQsYuB72EsK4VaRv2+cFXOj2EY+9BuonQCUAo2l7W4Hd4covfzPs8h82SMGg5v9eBcauXIzyzEqwiz</vt:lpwstr>
  </property>
  <property fmtid="{D5CDD505-2E9C-101B-9397-08002B2CF9AE}" pid="57" name="x1ye=58">
    <vt:lpwstr>wFr5ybWMDUqHW0vShPYdtC8AyhPxi1jKp+mURcRH1f3CfPTkqK4pTXHIxcgMlPPUTi0ij8HL8GbRd2NZW9ZlViFd8i5PhlTOrAwFLBTC08EvRYnYU+DNWCb09j4Dfd+1sioJjrTEKM8P1598pWCTFCRuFP1xJ7fzq1sw9qB18EPfpk5a3nV/eOp+STwkYTIs0ib30vWjJ5qh/uCguxHzimGhMAHgob//xk2vrFNjPaaARWY3Q6cBwQwD/6SmFdE</vt:lpwstr>
  </property>
  <property fmtid="{D5CDD505-2E9C-101B-9397-08002B2CF9AE}" pid="58" name="x1ye=59">
    <vt:lpwstr>3ItiF9A/HPg/Sa84icFOFD16V6+nG7IV/Hrq0eZ9Tnp6aPc4/JcFvPedoDln5GAOtk6f0HmxXPW6x9fsMv3CnfK/DZH7lZBdv7IiH7UZQ2eKjf9F3cvO3lK19+OA0HJn32DGDX76fNKO5yiAP1ldwjki7HmUKjKL0US6IPQWgIQHuE2xcRUf65aM4hsMhrV3PE4YMcVDWhpOQvV9HC+AvZ3a/bITmk4t+AxNZIoptkAT0Wu13obLSAfF5OG9VVU</vt:lpwstr>
  </property>
  <property fmtid="{D5CDD505-2E9C-101B-9397-08002B2CF9AE}" pid="59" name="x1ye=6">
    <vt:lpwstr>TCdB2iToK30HzjyFiS3mi+YLieACgys8LBHxf7zXZEj1ZLt+V6t/jE2gMGjOhaOQwLewWHkKSzGU0LiW6ZG8hyag+sWjQjh8pnRi3Ac/NV7onKR7/GA2AWBHov6Dhc6LcnaqUk+5Xdey5QK/9SdXlgkZqcMQTb8DgcFFCmacDkXx1uuvnrsqxOQLcDo7OM9CRGfqTf9bnwaSvyJpIWKm1L1Z6R7JQlt8EVNWCii4ktavqtj9LMLr8WR6uVE9xgC</vt:lpwstr>
  </property>
  <property fmtid="{D5CDD505-2E9C-101B-9397-08002B2CF9AE}" pid="60" name="x1ye=60">
    <vt:lpwstr>Mt7k5I0hiwiWe1EVTYwecZJe9Zlsow8LVlrOMPYE/qK/MYobAC5sMI4hfc9tG4GrhE5s8fdb0+0b6BHP/6CiV9ZhS95WXUYfzxcELZwff3MIWy44aowz46oFi3yA4FKQ90ZT6riLAehpcdZEwT5Hs07ENgjWEnJ0JQWDIc/PMi2kTSY7C2/JaCqTFMyGspOu7f1hPhZFUaDizrCIda4jXtEa8SeCh7wUsbE/lMoJnm5Xq+ngcQnbOO+sYQbntOH</vt:lpwstr>
  </property>
  <property fmtid="{D5CDD505-2E9C-101B-9397-08002B2CF9AE}" pid="61" name="x1ye=61">
    <vt:lpwstr>eZpridLv4jZD6sHgDD9+PpEHNhIjMveCIjLZPkfAKY+x4OcG8Olv1gtLWcHVTYo5aQ4Z5XCv8JI+7st01/rIDTx38vj0vgCaHC3tHW/0+teMzLl+1p4Ctvbv/zxBYpXULC4qQleIcTwuTzKJq5GvdHSNWBTZCVRmHmRQUbjq+gFL6TRgDN3z+FWbcFL9X8BjfAfLUrWdC/4u6ZRWkXy0l/ZxaGujbrhF1zdgXPhpS80LA6DKBZ5rgl2gVH4sExF</vt:lpwstr>
  </property>
  <property fmtid="{D5CDD505-2E9C-101B-9397-08002B2CF9AE}" pid="62" name="x1ye=62">
    <vt:lpwstr>9B/QlLlvRRvGIYFP0IqxqtHSdj+wjpmXIReAKRQezkRCqGX1CwVxc1xwWCmGbQyP+vivAJZULN+UUSrKGx63nOSxncn3LTp8qmfL70JKZJn4dRETdnzTwjqgiPGnWymf433O3RTFLm4XSd1KP15+zzab1E4B6UMqG8J/6leYKtcPnVaNwuOZrKU62skRyd4SD7RE3fmrQNlis3a3H1WoCQQk7F4HQdSWf88pZKQP0kZ7rmCmtQf7O8xsIbCcz7M</vt:lpwstr>
  </property>
  <property fmtid="{D5CDD505-2E9C-101B-9397-08002B2CF9AE}" pid="63" name="x1ye=63">
    <vt:lpwstr>abs5vDB5Zi2eLFnbXWWfy/7/1rD5rHzkmniHzsVNmdxDLZeh53+lS04c3o0YvM3aDyw+6sHseVcMP+/kuXmyNqct0ixCYmZr9yMlzqBpReOlvAj9sc1Gn8f+kB7/rbP04KtpU4+MHwowO2lpIlVRf6qqYwoYVNIbOMqVl2h+uM6f+4S2WIhDut4HKoSOJsYDHA0YRB/tSGT3OysrmbP7L05jr5YGaZS5ezLyFqrjvf7vc/8/xlDA7tbdtcEyPdX</vt:lpwstr>
  </property>
  <property fmtid="{D5CDD505-2E9C-101B-9397-08002B2CF9AE}" pid="64" name="x1ye=64">
    <vt:lpwstr>EKf9LOt8Nxh9hnpncAL4KwSytZuBQHZnHARvVBQsNNxRw1uEvqNmT6AxKp9TgXyDpE+mPpzLAm2JXoMhIwXdLYzRETp+num0qshF3pIPNqAAAOjOturD48SjA2FEUsVHjZiCThUSeTUNrPJnAjvngaDBNMv60+aY3nAx6Jan1Is/eXFLt8bgYzG5dxn0Ti2m++Fx0rQDqTNgfnz4Yg9xe0UQBPuCCI5HcSUEjgZIrDstZspSvNjy4m3S6b1jGoR</vt:lpwstr>
  </property>
  <property fmtid="{D5CDD505-2E9C-101B-9397-08002B2CF9AE}" pid="65" name="x1ye=65">
    <vt:lpwstr>oJn/iUY2u+hccvQNT2jU3PgjS7g+2sLeikbRKy8mZ1N8ZTTpzszzgFr0J+QXR/plfXs0S7isklLLMfNW6cQlyFJLH9W6fiTMW3xCVsU+tJ5PPz+qNkuRzLrKaP3sEHfUAkhZGe3IYaRkV1NjtHC8oD0Y/Z2l0zsGXEOuwPluLNDK3JHWYwVSmEYycvzSwBer+M40wE/268kdM7FyGxnRSErq2tNHqL3npYsGMH5NVbppW+10XPR+RmtCTJAhZOA</vt:lpwstr>
  </property>
  <property fmtid="{D5CDD505-2E9C-101B-9397-08002B2CF9AE}" pid="66" name="x1ye=66">
    <vt:lpwstr>DJrYFEvhKdTHS5HhS4RVONAa7b9Y7o5zsuxNB01qr1OyoM+y3xC3Yrv8Hvec3BhNEsg9pNokosgb86Z+4SJJL2MHEr9Q2n8kD/QHvXwWdDxNzfp3+/wfUMzn/s61F2D1YEirY4LOaLUHCBBwXufxWcRbKsQBBFF8QAGmfwB3jjrjPcncZW/3kLIKLIqsx7TiAv46DviacOSmERiP+qYml0lS1wIXcxL2AfelxHvoptfB/KDmwxJSXs53i0G17Ra</vt:lpwstr>
  </property>
  <property fmtid="{D5CDD505-2E9C-101B-9397-08002B2CF9AE}" pid="67" name="x1ye=67">
    <vt:lpwstr>XDi+jkdCE9qkDR5lhh50TPuDc9asn0yWjznzPaVhO7HuhrInt0Q3MpacVuxUN+Rylz2Hmw1A3LQXUk4hV+qM2asBgUjlFU8iQmET7nlvQFO3I4mm9D5s0gv9Cds/ekDg5SE3BAvOALJHnFMuzrVUILuwjuDwMzd0C/UsHbdtHPMz9gt6bqQoLbKHeDNOdHf7mIsnbPQcaAfyF4alPtMnqfvxZq4nGrjMGP40VWya7IJ3EKFK3u/bjupMnjL9yBL</vt:lpwstr>
  </property>
  <property fmtid="{D5CDD505-2E9C-101B-9397-08002B2CF9AE}" pid="68" name="x1ye=68">
    <vt:lpwstr>qqIMNDJtsu5Z0PrtbF19rNVR0DVh+9i+Jl0MUcTl8W/+xmMM8KErc1Pr464N3eMbsBtjN1/MPiN1BggMv865WiQIyJihyjfpOwc42E42hq5z6YnEAut4sA2fThfB0ED//piRHESHdmv0mGUlh0UzqX76kdvYNwqCZoV5r38XMlaz72k3nu3ZGhRibmPh4YKLuW4CqddFcauhZVoKKfHaVPo9CzoEuNIWNE+3ktfhdnXXwJk8ggHkT0l2xOaFIET</vt:lpwstr>
  </property>
  <property fmtid="{D5CDD505-2E9C-101B-9397-08002B2CF9AE}" pid="69" name="x1ye=69">
    <vt:lpwstr>VtEif80COGooq1f9yNBR/Wr8a3mOqgzrizM8K7/POqwXr1IDtfLCrIIX5LIb+I0csSQ3sK5KHciyJY01+nWUlT78rYJsO3JONoH4eANHy9xARzIFo3t6SHgoMmf9Np/NT2p2eCXyipwqTHcHuZZHUzqHjHj7cZ14vxVhnp6zXWzdEeHW5sUZkh60wf/75DrwHsQkjHz7TGBshdWtt53vGKYOMUE3ZosHz5FKu84FEDKI/H/excmWI+GDvPz8M/1</vt:lpwstr>
  </property>
  <property fmtid="{D5CDD505-2E9C-101B-9397-08002B2CF9AE}" pid="70" name="x1ye=7">
    <vt:lpwstr>BJ5Bp4Te7GE5Fu3dKKjyFV8vjmSsHKV3leWH1DepmGptkMde4YFhd5s+w5K0KsJpRB8XTIiaMvLBIetVOcemad7n3lPvOrzSu9ZXnbgYityfbZulZ10ekAM4AQGfBAo6WyFoHKrh8TE6f8yotQoC5V+/k5NGT+H+coHTI9pck2nPHoQT0jdG344rZyX1yvVQ8RMlJwveKNPWXwqSbrW6PM7U1QvITgb6WAZptqoSKJUuvs0W1HCvw83W//Yi0MT</vt:lpwstr>
  </property>
  <property fmtid="{D5CDD505-2E9C-101B-9397-08002B2CF9AE}" pid="71" name="x1ye=70">
    <vt:lpwstr>1y0cFpYHq9bUzDMqrjFoTyuWW/MWjoTLG1mBovHJi5d3KngasDOWwwrzBlDNSowpHOGUk2hxAlyFE2ZRWyrYHJWU7kezLpOWQ2oEhNln4BG6phs5xPBBVkbKRKwLXGoEszgs6mn29Rkee4uoNMQwBNTAgAs3n7FAcfM8odi77X0gO4ZkuWT4VPS7VGjSjo8hTfJbAaIUA2EU+lMev4s+gwMCTkg4SFD1bShP5CGK23Y4orhsopXoHqrHQP0pIag</vt:lpwstr>
  </property>
  <property fmtid="{D5CDD505-2E9C-101B-9397-08002B2CF9AE}" pid="72" name="x1ye=71">
    <vt:lpwstr>IowpM5hM7F9QDJRQOqyfH2cEVbkBwV+dhkwWOoWbDqNoGCnmlvHDYp/nOk0ZsWp+HKnV1BZVGGZtiJK2aGdepqeaWp+EYmx3eZbfSWz/jSQAsMFwofdFK2lSXkz6Vl1eimpnCyx2fuJ02SDIgZvx3w1PU/Uq6V5cn/1wktV8jXu6aN/CBVtqmxdrVBn9x0dA4E1q4+OccLkvGZdAFatjWIl5Xq4j6HwWQHm4Ms6dp8h6y4nihMWwmwufpb6iAoe</vt:lpwstr>
  </property>
  <property fmtid="{D5CDD505-2E9C-101B-9397-08002B2CF9AE}" pid="73" name="x1ye=72">
    <vt:lpwstr>nSqmGFW4KQ8T+221rfbBrJh0jiM+y3YU8hSpxnFC9S3esVazEYtdhiqA7DxGrW1fljHIghzPy424vfOmQTDqpC7QTgNSjFaPi+RFWbHfvg5Td5WlTrPNAQWFoP6FvFrcoQEVhV1YjZmzxTBak4iFH2gibH+EflSdk6lBAfbPXr0E0tC2eLp0nzDBJumP5l8dgk81e1IsT8fkCPjRDoR7KkvTUhqjGfmSN/Fofxj6tSm2xIksch/KyfMxl1G+/Jr</vt:lpwstr>
  </property>
  <property fmtid="{D5CDD505-2E9C-101B-9397-08002B2CF9AE}" pid="74" name="x1ye=73">
    <vt:lpwstr>om+KZ+Rr5KFT9Q/8+Zxsm7jfyZ8Im+lMhQvQM0HhPXCeHxwVcIIkZSfxARP+DVCmg+l0hUcFKG4WOfRkyoTedFroEnOLP5PEyNvZAeb0Ef+BaU0XOeRFa+17Yzp1OuGI7w3HbqFgUWepHV7xz2VYxwfbRy/PqvBbNuZsv+Krk9uLSiVAzx1Th2+bWA3EN8BUcM7SmvWtjEot3v2X7A0ZP+nfxGfnc+x6JkKpbcXKnXeE8hbxBsOvAeUeDgNLHIy</vt:lpwstr>
  </property>
  <property fmtid="{D5CDD505-2E9C-101B-9397-08002B2CF9AE}" pid="75" name="x1ye=74">
    <vt:lpwstr>mpaLS3HCNElj0i+ZCAcCMOvSTmAXijc/aGvylcZPSR/S0hMC4yTz9Xm0rosQR1Gf3Mb3yGsM6JbKKxjqUa37pCMf8kpeHCqGtVLdWWnz6cwsG8lIuIPy9LWbVFpcNiHrwxTLGHeEwGASaOBYtpf+QsSErz0A/Tgp7p2Imi0WZgz+3h5N71d7N9/yj+6x481Tzld5gk1vvZUrr99BKwdscumF8FKiytiFgZeMIOdnqH6aBPAzG1nQBfVtdzvPodF</vt:lpwstr>
  </property>
  <property fmtid="{D5CDD505-2E9C-101B-9397-08002B2CF9AE}" pid="76" name="x1ye=75">
    <vt:lpwstr>iympecL8j+kFS8g5doiyYcsEsgvlDSYcUSh42LA+GgeUThpCZMWhw3ueqNl8XXMt43zqHEB33bSLN7TSUA3TYbPKUcjlSW/shKbYK3THNM2OOWJXtsa6NPDldf3yJrT9b5lt2fBy7gDtVEUXqkdQm3b8N1qKxZxP7One8xhq9OUSnsFWXlc0G/swPd6M2bVIvQQf5EQ3/fZWwrAta/+HF4LmA2d6kaPFVy+NQAlaJ+hpg/uu5kg2+Uxm/Hb9zDr</vt:lpwstr>
  </property>
  <property fmtid="{D5CDD505-2E9C-101B-9397-08002B2CF9AE}" pid="77" name="x1ye=76">
    <vt:lpwstr>uJy7uAzLgB66fUWqHI3pnxx0SgNHTXVNIvTgEk7bc+a82bTj/pN7OKFdd+rDPenhQg8tLphAxZNJrXKShSPeide5efhr5O/2OLDkk3x0bIPi2YP/QKBxmMkbPbj+6bblbPpMeVqLXkZznWsooboSM7XsR5/68JNEx97jQmjVsnEvxCekMBdr41pkBzEGjfswSp8KeMK+CZUlLv2awqFVS5Hfw2TPZKbxTFDSejS2LT9VNvBziXCYt/H6jG0xvXA</vt:lpwstr>
  </property>
  <property fmtid="{D5CDD505-2E9C-101B-9397-08002B2CF9AE}" pid="78" name="x1ye=77">
    <vt:lpwstr>rhb+ZXYq1IEwJ7T85RF8lv2hdqov2vahkAEpDCSG0uW2Ytqynz83fJchPBrdMkhnBgVI7eIQ3olz6VcTDER9mbgucbKk/kf91StWaHcrg/z56xoYf36QD6FbzZKy9yYKi+LxVBbEG25KTyOxuw2hRQpTALqtqLg5PYF5cXFLj3ntI5B1UZLw5DQpsiVkWNLDdljdazXG1nPyF4Gh1LKfu8+bdpath5hYm0KONpGPNAyp1/+uPz8vsVyuUh0cPs4</vt:lpwstr>
  </property>
  <property fmtid="{D5CDD505-2E9C-101B-9397-08002B2CF9AE}" pid="79" name="x1ye=78">
    <vt:lpwstr>XKCMNJxmtX466+zufr+pZ9HxtDUCSyITlfQ13hdnwpLRyjl01Cx8xPQU6WbOjIbaXsJWojmiJhmGN44XSbJEBnkLb43VwFwANP2DaWR3wCF18Mzvf8mLGYD3H/tS490jftEiQECsa7lkRmoSs21iJK8OJBfHP2MxeuMYimGmoSnukD5NoT1aDgjO7Hqz2XOq8ZsNVrvv80dHlbZvz0eDUtzTw+38hiIgEZmRNaf++oVJTLN+d5Eznp3cfNf63Dw</vt:lpwstr>
  </property>
  <property fmtid="{D5CDD505-2E9C-101B-9397-08002B2CF9AE}" pid="80" name="x1ye=79">
    <vt:lpwstr>JZ0NFgdp1MJbgHhSG59oH8oGsjFL7loeO3fQQLx6vd1EG8leWFCFU/58xk3ID4JdCHQbfXtRLXSbHSi8xgJt4jhPYshf8PYGtFjl7CmHXacCXAZjN2XEuzH5mZFCggSCOCfnR6aWkHjLXgZMKbMAUGAEsTfkg5pQ2U51We1BYxugrBXrJD611czc8l2fR9w1WHFhV3KLSUO95UC4PK6z0R2X/dbHQVgWwd8fAeD4NWpVqUkf8T87iBMGqGdjbh2</vt:lpwstr>
  </property>
  <property fmtid="{D5CDD505-2E9C-101B-9397-08002B2CF9AE}" pid="81" name="x1ye=8">
    <vt:lpwstr>udjyYUZtT9hK0L41+BQGR+ibTfS12wNKfpUIMYyHNnPYfzqLiBRZTz3V7X9v0n1GC+EVeYhHaqAl4F2M5SX8rPfOsmRJpS7B7WvGPe2KyjFwlV0ZY2LGyRMBC8d/T5S+VoLQ+aItTf6NQZlvbMQCnUEwDuYSlT4htbjIUy3RVawW06xad/Bdf310wCHcBVSY9nR1SOky1DVsDbuS1XgxII4I4Af93gSkB3cFPw5o96g6WhIT8WLhd8/y44TaO/x</vt:lpwstr>
  </property>
  <property fmtid="{D5CDD505-2E9C-101B-9397-08002B2CF9AE}" pid="82" name="x1ye=80">
    <vt:lpwstr>z8pWdsWaq1YOBHwy+ESe7eZv7/yi8jKl5etzSYuAvJfw/HnRcRQSU/ee2Ocy2C+89bb51btJ1ZD1HHbGzmBuveMkOJrT9d9SzCI9zZtkVcsOKhjBS3xYyMTqlwAYZyvl1gZpbk2QS2eTSez1kyKcLnyeKeOXV+ook/Ph5VNGsqgQthouiZlENzC+/9gSyKij396SNXsa1TIbJ6gEr+MerKDsLl7nVmJjODPlncSrE5tzx0MjNQq2HPMWiSVhNhb</vt:lpwstr>
  </property>
  <property fmtid="{D5CDD505-2E9C-101B-9397-08002B2CF9AE}" pid="83" name="x1ye=81">
    <vt:lpwstr>2kluBYJ+ZBNKVnGkaHus/cfZoSznaXICPMj/WTXSce7WCFtI1Tp2YzlDT+CkwYRDCAj9DNe+gIFKezTPYO+NdcTBQrhKbWXF3QC7ud3L5qLMdeVlUd4Vt8zXJ4ei9BBlo+o9WgfckEA7cgtggm4xWkakNfS//u41ul2JPw2P0RVcwCBbhEZjd2kRZRX1/mPc7/h7KufWPNzneJ0ZuUDYvgC0XIrUg9b0aRMwzOe+WQs595WTyXtdG+Cz83ajbg0</vt:lpwstr>
  </property>
  <property fmtid="{D5CDD505-2E9C-101B-9397-08002B2CF9AE}" pid="84" name="x1ye=82">
    <vt:lpwstr>pxmaHjuisimWIgm5M/5ncCsj4k7XOqZweZj+aTi4pkaCMCmyEtuAqIv9Hdzi9PCJrGIE/Mc47SUiMBcJJTEoJ9DJO53QlmnNV3ems1qH13s/4MfXv/cFBe1G430ORJU1ESo4gi4WYaV/sYsoBXy9pXnqL85cdjrKXbrnFfUMHW1JBHOLOB5vze6dz412ick1m9+joywvLXcgI+FI6dHEN8TOrUteYQ/5G3e4m6GRRdRq6Fiy5kMG+AnYYFvd9Wa</vt:lpwstr>
  </property>
  <property fmtid="{D5CDD505-2E9C-101B-9397-08002B2CF9AE}" pid="85" name="x1ye=83">
    <vt:lpwstr>6PovWStzA1a7NkdIlo+bU3Op6ck4/S41xeaZfjzU1crKd2potGVNEIC8D74+rseCIWzgi5MVAK/C0KkxziW+HHbpatvCZ+gDQJ4OGqgq+jaISGOxfFFqWbJofT1suVqDbr/ezVe7IsmvbCTEGskO7lqM9HDrJwcCvY0xl1BtBKUxt5N8ttUxmsHjvPONc+iESaa+W1sIMaVDY7Sb/It4QKUdGSfM3OIziDK6HG+y/2RJL2w55BstolSt6pvCxeM</vt:lpwstr>
  </property>
  <property fmtid="{D5CDD505-2E9C-101B-9397-08002B2CF9AE}" pid="86" name="x1ye=84">
    <vt:lpwstr>DIkJrYT2wkz+4LTTvnCUWWdbxTJ5DSt2ke4VFY6UqPDGgqmWHSSRyPsvuwgiBGZwnyUcg7bYT4OWfVAe/fcfJKw++gxTAAA=</vt:lpwstr>
  </property>
  <property fmtid="{D5CDD505-2E9C-101B-9397-08002B2CF9AE}" pid="87" name="x1ye=9">
    <vt:lpwstr>AmPNsZ/9GtD7uv6QjjIXm04kdrcNyJYnziwUUZ0jZXw3x0hI2Tq/MhgbS9mfrXcPPRGhAZ09VlaMgtjuVTyzut8kKVfb8+73GhkZt15Dv5EKTjYeOdigWlV82zcjmh4TQtyIp3FAIx42QKiH7tnd85j+Fu6/SZuZqUKucefWiffkBWHmcOh2PYvsKp9XGV2a1obiQIx5kFTqxwLlDpz/TQ+fzMQLTgtP66AnQGKx200nbmC32zKqxyh/TIw2vI1</vt:lpwstr>
  </property>
  <property fmtid="{D5CDD505-2E9C-101B-9397-08002B2CF9AE}" pid="88" name="KSOProductBuildVer">
    <vt:lpwstr>1033-12.2.0.22549</vt:lpwstr>
  </property>
  <property fmtid="{D5CDD505-2E9C-101B-9397-08002B2CF9AE}" pid="89" name="ICV">
    <vt:lpwstr>6603CF7641DD41B0B49B456285930CAE_12</vt:lpwstr>
  </property>
</Properties>
</file>