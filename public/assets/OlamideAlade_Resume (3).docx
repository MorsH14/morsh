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8E61F">
      <w:pPr>
        <w:pStyle w:val="2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/>
        <w:jc w:val="center"/>
        <w:rPr>
          <w:rFonts w:ascii="Courier New" w:hAnsi="Courier New" w:eastAsia="Courier New" w:cs="Courier New"/>
          <w:caps/>
          <w:color w:val="34393E"/>
          <w:sz w:val="74"/>
          <w:szCs w:val="74"/>
          <w:vertAlign w:val="baseline"/>
        </w:rPr>
      </w:pPr>
      <w:r>
        <w:rPr>
          <w:rStyle w:val="24"/>
          <w:caps/>
          <w:sz w:val="74"/>
          <w:szCs w:val="74"/>
        </w:rPr>
        <w:t>Olamide</w:t>
      </w:r>
      <w:r>
        <w:rPr>
          <w:vertAlign w:val="baseline"/>
        </w:rPr>
        <w:t xml:space="preserve"> </w:t>
      </w:r>
      <w:r>
        <w:rPr>
          <w:rStyle w:val="24"/>
          <w:caps/>
          <w:sz w:val="74"/>
          <w:szCs w:val="74"/>
        </w:rPr>
        <w:t>Alade</w:t>
      </w:r>
    </w:p>
    <w:p w14:paraId="1203641C">
      <w:pPr>
        <w:pStyle w:val="2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after="0"/>
        <w:ind w:left="0" w:right="0"/>
        <w:jc w:val="center"/>
        <w:rPr>
          <w:rFonts w:ascii="Arial" w:hAnsi="Arial" w:eastAsia="Arial" w:cs="Arial"/>
          <w:color w:val="434D54"/>
          <w:sz w:val="20"/>
          <w:szCs w:val="20"/>
          <w:vertAlign w:val="baseline"/>
        </w:rPr>
      </w:pPr>
      <w:r>
        <w:rPr>
          <w:rStyle w:val="24"/>
          <w:rFonts w:hint="default" w:ascii="Arial" w:hAnsi="Arial" w:eastAsia="Arial" w:cs="Arial"/>
          <w:sz w:val="20"/>
          <w:szCs w:val="20"/>
          <w:lang w:val="en-US"/>
        </w:rPr>
        <w:t>midemorsh</w:t>
      </w:r>
      <w:r>
        <w:rPr>
          <w:rStyle w:val="24"/>
          <w:rFonts w:ascii="Arial" w:hAnsi="Arial" w:eastAsia="Arial" w:cs="Arial"/>
          <w:sz w:val="20"/>
          <w:szCs w:val="20"/>
        </w:rPr>
        <w:t xml:space="preserve">@gmail.com </w:t>
      </w:r>
      <w:r>
        <w:rPr>
          <w:rStyle w:val="27"/>
          <w:rFonts w:ascii="Arial" w:hAnsi="Arial" w:eastAsia="Arial" w:cs="Arial"/>
        </w:rPr>
        <w:t>  |  </w:t>
      </w:r>
      <w:r>
        <w:rPr>
          <w:rStyle w:val="24"/>
          <w:rFonts w:ascii="Arial" w:hAnsi="Arial" w:eastAsia="Arial" w:cs="Arial"/>
          <w:sz w:val="20"/>
          <w:szCs w:val="20"/>
        </w:rPr>
        <w:t xml:space="preserve"> +2349038662876 </w:t>
      </w:r>
      <w:r>
        <w:rPr>
          <w:rStyle w:val="27"/>
          <w:rFonts w:ascii="Arial" w:hAnsi="Arial" w:eastAsia="Arial" w:cs="Arial"/>
        </w:rPr>
        <w:t>  | </w:t>
      </w:r>
      <w:r>
        <w:rPr>
          <w:rStyle w:val="24"/>
          <w:rFonts w:ascii="Arial" w:hAnsi="Arial" w:eastAsia="Arial" w:cs="Arial"/>
          <w:sz w:val="20"/>
          <w:szCs w:val="20"/>
        </w:rPr>
        <w:t xml:space="preserve"> Nigeria 240101 </w:t>
      </w:r>
    </w:p>
    <w:p w14:paraId="3A0F77D2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565"/>
          <w:tab w:val="left" w:pos="10900"/>
        </w:tabs>
        <w:spacing w:before="420" w:line="360" w:lineRule="auto"/>
        <w:ind w:left="0" w:right="0"/>
        <w:jc w:val="center"/>
        <w:rPr>
          <w:rFonts w:ascii="Courier New" w:hAnsi="Courier New" w:eastAsia="Courier New" w:cs="Courier New"/>
          <w:strike/>
          <w:color w:val="595959"/>
          <w:sz w:val="30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Summary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 w14:paraId="0C8B2768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565"/>
          <w:tab w:val="left" w:pos="10900"/>
        </w:tabs>
        <w:spacing w:before="420" w:line="240" w:lineRule="auto"/>
        <w:ind w:left="0" w:right="0"/>
        <w:jc w:val="center"/>
        <w:rPr>
          <w:rFonts w:ascii="Courier New" w:hAnsi="Courier New" w:eastAsia="Courier New" w:cs="Courier New"/>
          <w:strike/>
          <w:color w:val="595959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t>Front</w:t>
      </w:r>
      <w:r>
        <w:rPr>
          <w:rStyle w:val="11"/>
          <w:rFonts w:hint="default" w:ascii="Arial" w:hAnsi="Arial" w:cs="Arial"/>
          <w:sz w:val="24"/>
          <w:szCs w:val="24"/>
          <w:lang w:val="en-US"/>
        </w:rPr>
        <w:t>-</w:t>
      </w:r>
      <w:r>
        <w:rPr>
          <w:rStyle w:val="11"/>
          <w:rFonts w:hint="default" w:ascii="Arial" w:hAnsi="Arial" w:cs="Arial"/>
          <w:sz w:val="24"/>
          <w:szCs w:val="24"/>
        </w:rPr>
        <w:t>end Developer</w:t>
      </w:r>
      <w:r>
        <w:rPr>
          <w:rFonts w:hint="default" w:ascii="Arial" w:hAnsi="Arial" w:cs="Arial"/>
          <w:sz w:val="24"/>
          <w:szCs w:val="24"/>
        </w:rPr>
        <w:t xml:space="preserve"> </w:t>
      </w:r>
    </w:p>
    <w:p w14:paraId="02608F58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I'm </w:t>
      </w:r>
      <w:r>
        <w:rPr>
          <w:rStyle w:val="11"/>
          <w:rFonts w:hint="default" w:ascii="Arial" w:hAnsi="Arial" w:cs="Arial"/>
          <w:sz w:val="20"/>
          <w:szCs w:val="20"/>
          <w:lang w:val="en-US"/>
        </w:rPr>
        <w:t xml:space="preserve">Alade Olamide, </w:t>
      </w:r>
      <w:r>
        <w:rPr>
          <w:rFonts w:hint="default" w:ascii="Arial" w:hAnsi="Arial" w:cs="Arial"/>
          <w:sz w:val="20"/>
          <w:szCs w:val="20"/>
        </w:rPr>
        <w:t xml:space="preserve">a dedicated </w:t>
      </w:r>
      <w:r>
        <w:rPr>
          <w:rStyle w:val="11"/>
          <w:rFonts w:hint="default" w:ascii="Arial" w:hAnsi="Arial" w:cs="Arial"/>
          <w:sz w:val="20"/>
          <w:szCs w:val="20"/>
        </w:rPr>
        <w:t>Front</w:t>
      </w:r>
      <w:r>
        <w:rPr>
          <w:rStyle w:val="11"/>
          <w:rFonts w:hint="default" w:ascii="Arial" w:hAnsi="Arial" w:cs="Arial"/>
          <w:sz w:val="20"/>
          <w:szCs w:val="20"/>
          <w:lang w:val="en-US"/>
        </w:rPr>
        <w:t>-</w:t>
      </w:r>
      <w:r>
        <w:rPr>
          <w:rStyle w:val="11"/>
          <w:rFonts w:hint="default" w:ascii="Arial" w:hAnsi="Arial" w:cs="Arial"/>
          <w:sz w:val="20"/>
          <w:szCs w:val="20"/>
        </w:rPr>
        <w:t>end Developer</w:t>
      </w:r>
      <w:r>
        <w:rPr>
          <w:rFonts w:hint="default" w:ascii="Arial" w:hAnsi="Arial" w:cs="Arial"/>
          <w:sz w:val="20"/>
          <w:szCs w:val="20"/>
        </w:rPr>
        <w:t xml:space="preserve"> with a strong foundation in </w:t>
      </w:r>
      <w:r>
        <w:rPr>
          <w:rStyle w:val="11"/>
          <w:rFonts w:hint="default" w:ascii="Arial" w:hAnsi="Arial" w:cs="Arial"/>
          <w:sz w:val="20"/>
          <w:szCs w:val="20"/>
        </w:rPr>
        <w:t>core engineering principles</w:t>
      </w:r>
      <w:r>
        <w:rPr>
          <w:rFonts w:hint="default" w:ascii="Arial" w:hAnsi="Arial" w:cs="Arial"/>
          <w:sz w:val="20"/>
          <w:szCs w:val="20"/>
        </w:rPr>
        <w:t>. I take pride in crafting intuitive and visually stunning user interfaces using the latest technologies.</w:t>
      </w:r>
    </w:p>
    <w:p w14:paraId="310E5E41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Driven by a constant desire to improve, I embrace every opportunity to expand my skills and push the boundaries of what's possible in web development. I'm not just a coder</w:t>
      </w:r>
      <w:r>
        <w:rPr>
          <w:rFonts w:hint="default" w:ascii="Arial" w:hAnsi="Arial" w:cs="Arial"/>
          <w:sz w:val="20"/>
          <w:szCs w:val="20"/>
          <w:lang w:val="en-US"/>
        </w:rPr>
        <w:t xml:space="preserve">, </w:t>
      </w:r>
      <w:r>
        <w:rPr>
          <w:rFonts w:hint="default" w:ascii="Arial" w:hAnsi="Arial" w:cs="Arial"/>
          <w:sz w:val="20"/>
          <w:szCs w:val="20"/>
        </w:rPr>
        <w:t>I'm a problem solver, a creative thinker, and a lifelong learner ready to invest the time and effort needed to master my craft.</w:t>
      </w:r>
    </w:p>
    <w:p w14:paraId="610DC62F">
      <w:pPr>
        <w:pStyle w:val="3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60" w:lineRule="auto"/>
        <w:ind w:left="400" w:right="400"/>
        <w:jc w:val="center"/>
        <w:rPr>
          <w:rFonts w:hint="default" w:ascii="Arial" w:hAnsi="Arial" w:eastAsia="Arial" w:cs="Arial"/>
          <w:color w:val="595959"/>
          <w:sz w:val="21"/>
          <w:szCs w:val="21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1"/>
          <w:szCs w:val="21"/>
          <w:shd w:val="clear" w:fill="F7F7F7"/>
          <w:lang w:val="en-US"/>
        </w:rPr>
        <w:t xml:space="preserve"> </w:t>
      </w:r>
    </w:p>
    <w:p w14:paraId="7451E2F6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658"/>
          <w:tab w:val="left" w:pos="10900"/>
        </w:tabs>
        <w:spacing w:before="420" w:line="360" w:lineRule="auto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Skills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tbl>
      <w:tblPr>
        <w:tblStyle w:val="36"/>
        <w:tblW w:w="0" w:type="auto"/>
        <w:tblInd w:w="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53"/>
        <w:gridCol w:w="5253"/>
      </w:tblGrid>
      <w:tr w14:paraId="2C6DBA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5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9D12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7F7F7"/>
              <w:spacing w:before="144" w:beforeAutospacing="0" w:after="0" w:afterAutospacing="0" w:line="360" w:lineRule="auto"/>
              <w:ind w:left="0" w:right="0" w:firstLine="0"/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hd w:val="clear" w:fill="F7F7F7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hd w:val="clear" w:fill="F7F7F7"/>
              </w:rPr>
              <w:t>Technical Skills</w:t>
            </w:r>
          </w:p>
          <w:p w14:paraId="03C9B6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7F7F7"/>
              <w:spacing w:before="144" w:beforeAutospacing="0" w:after="0" w:afterAutospacing="0" w:line="360" w:lineRule="auto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Languages: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 xml:space="preserve">HTML, CSS, JavaScript, 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>Typescript</w:t>
            </w:r>
          </w:p>
          <w:p w14:paraId="250484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7F7F7"/>
              <w:spacing w:before="144" w:beforeAutospacing="0" w:after="0" w:afterAutospacing="0" w:line="360" w:lineRule="auto"/>
              <w:ind w:left="0" w:right="0" w:firstLine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>Frameworks/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Libraries: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 xml:space="preserve">React, 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>Next.js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 xml:space="preserve">, Bootstrap, 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>Mui</w:t>
            </w:r>
          </w:p>
          <w:p w14:paraId="0E6415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</w:pP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Tools: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Git, npm, VS Code</w:t>
            </w:r>
          </w:p>
          <w:p w14:paraId="77C1FC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rPr>
                <w:rFonts w:hint="default"/>
                <w:lang w:val="en-US"/>
              </w:rPr>
            </w:pP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Other: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Responsive Design,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 xml:space="preserve"> emotions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 xml:space="preserve"> ,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 xml:space="preserve"> API integration, Nodejs,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MySQL, MongoDB</w:t>
            </w:r>
          </w:p>
          <w:p w14:paraId="4041E1CA">
            <w:pPr>
              <w:pStyle w:val="35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0" w:line="280" w:lineRule="atLeast"/>
              <w:ind w:right="0" w:rightChars="0"/>
              <w:jc w:val="left"/>
              <w:textAlignment w:val="baseline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</w:p>
        </w:tc>
        <w:tc>
          <w:tcPr>
            <w:tcW w:w="5253" w:type="dxa"/>
            <w:tcBorders>
              <w:left w:val="single" w:color="FEFDFD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911F70">
            <w:pPr>
              <w:pStyle w:val="35"/>
              <w:numPr>
                <w:numId w:val="0"/>
              </w:numPr>
              <w:spacing w:before="0" w:after="0" w:line="360" w:lineRule="auto"/>
              <w:ind w:left="268" w:leftChars="0" w:right="0" w:rightChars="0"/>
              <w:rPr>
                <w:rFonts w:ascii="Arial" w:hAnsi="Arial" w:eastAsia="Arial" w:cs="Arial"/>
                <w:b/>
                <w:bCs/>
                <w:color w:val="595959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Arial" w:cs="Arial"/>
                <w:b/>
                <w:bCs/>
                <w:color w:val="595959"/>
                <w:sz w:val="24"/>
                <w:szCs w:val="24"/>
                <w:vertAlign w:val="baseline"/>
                <w:lang w:val="en-US"/>
              </w:rPr>
              <w:t>Soft skils</w:t>
            </w:r>
          </w:p>
          <w:p w14:paraId="6B05E6BF">
            <w:pPr>
              <w:pStyle w:val="35"/>
              <w:numPr>
                <w:ilvl w:val="0"/>
                <w:numId w:val="1"/>
              </w:numPr>
              <w:spacing w:before="0"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Website</w:t>
            </w:r>
            <w:bookmarkStart w:id="0" w:name="_GoBack"/>
            <w:bookmarkEnd w:id="0"/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 xml:space="preserve"> design</w:t>
            </w:r>
          </w:p>
          <w:p w14:paraId="564EE86F"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Communication</w:t>
            </w:r>
          </w:p>
          <w:p w14:paraId="0D971360"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Time Management</w:t>
            </w:r>
          </w:p>
          <w:p w14:paraId="2805D4B5"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 xml:space="preserve">Website </w:t>
            </w: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  <w:lang w:val="en-US"/>
              </w:rPr>
              <w:t>optimization</w:t>
            </w:r>
          </w:p>
          <w:p w14:paraId="77331910"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Enthusiastic team player</w:t>
            </w:r>
          </w:p>
        </w:tc>
      </w:tr>
    </w:tbl>
    <w:p w14:paraId="0B75E1EA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360" w:lineRule="auto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Experience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 w14:paraId="763B5FF3">
      <w:pPr>
        <w:pStyle w:val="3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line="360" w:lineRule="auto"/>
        <w:ind w:left="400" w:right="400" w:firstLine="716" w:firstLineChars="0"/>
        <w:jc w:val="both"/>
        <w:rPr>
          <w:rStyle w:val="37"/>
          <w:rFonts w:ascii="Arial" w:hAnsi="Arial" w:eastAsia="Arial" w:cs="Arial"/>
          <w:color w:val="595959"/>
          <w:sz w:val="20"/>
          <w:szCs w:val="20"/>
        </w:rPr>
      </w:pPr>
      <w:r>
        <w:rPr>
          <w:rStyle w:val="24"/>
          <w:rFonts w:hint="default" w:ascii="Arial" w:hAnsi="Arial" w:eastAsia="Arial" w:cs="Arial"/>
          <w:b/>
          <w:bCs/>
          <w:color w:val="595959"/>
          <w:sz w:val="20"/>
          <w:szCs w:val="20"/>
          <w:lang w:val="en-US"/>
        </w:rPr>
        <w:t>Femtech IT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 xml:space="preserve"> </w:t>
      </w:r>
      <w:r>
        <w:rPr>
          <w:rStyle w:val="27"/>
          <w:rFonts w:ascii="Arial" w:hAnsi="Arial" w:eastAsia="Arial" w:cs="Arial"/>
          <w:color w:val="595959"/>
          <w:sz w:val="20"/>
          <w:szCs w:val="20"/>
        </w:rPr>
        <w:t>|</w:t>
      </w:r>
      <w:r>
        <w:rPr>
          <w:rStyle w:val="27"/>
          <w:rFonts w:hint="default" w:ascii="Arial" w:hAnsi="Arial" w:eastAsia="Arial" w:cs="Arial"/>
          <w:color w:val="595959"/>
          <w:sz w:val="20"/>
          <w:szCs w:val="20"/>
          <w:lang w:val="en-US"/>
        </w:rPr>
        <w:t xml:space="preserve"> 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>10/202</w:t>
      </w:r>
      <w:r>
        <w:rPr>
          <w:rStyle w:val="24"/>
          <w:rFonts w:hint="default" w:ascii="Arial" w:hAnsi="Arial" w:eastAsia="Arial" w:cs="Arial"/>
          <w:color w:val="595959"/>
          <w:sz w:val="20"/>
          <w:szCs w:val="20"/>
          <w:lang w:val="en-US"/>
        </w:rPr>
        <w:t>4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 xml:space="preserve"> - Current</w:t>
      </w:r>
      <w:r>
        <w:rPr>
          <w:rStyle w:val="37"/>
          <w:rFonts w:ascii="Arial" w:hAnsi="Arial" w:eastAsia="Arial" w:cs="Arial"/>
          <w:color w:val="595959"/>
          <w:sz w:val="20"/>
          <w:szCs w:val="20"/>
        </w:rPr>
        <w:t xml:space="preserve"> </w:t>
      </w:r>
    </w:p>
    <w:p w14:paraId="7F2DE93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80" w:lineRule="auto"/>
        <w:ind w:left="420" w:leftChars="0" w:right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Built and maintained a well-structured, </w:t>
      </w:r>
      <w:r>
        <w:rPr>
          <w:rStyle w:val="11"/>
          <w:rFonts w:hint="default" w:ascii="Arial" w:hAnsi="Arial" w:cs="Arial"/>
          <w:sz w:val="20"/>
          <w:szCs w:val="20"/>
        </w:rPr>
        <w:t>TypeScript</w:t>
      </w:r>
      <w:r>
        <w:rPr>
          <w:rFonts w:hint="default" w:ascii="Arial" w:hAnsi="Arial" w:cs="Arial"/>
          <w:sz w:val="20"/>
          <w:szCs w:val="20"/>
        </w:rPr>
        <w:t>-driven codebase for enhanced type safety and predictability.</w:t>
      </w:r>
    </w:p>
    <w:p w14:paraId="4A0E9EE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80" w:lineRule="auto"/>
        <w:ind w:left="420" w:leftChars="0" w:right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Engineered efficient </w:t>
      </w:r>
      <w:r>
        <w:rPr>
          <w:rStyle w:val="11"/>
          <w:rFonts w:hint="default" w:ascii="Arial" w:hAnsi="Arial" w:cs="Arial"/>
          <w:sz w:val="20"/>
          <w:szCs w:val="20"/>
        </w:rPr>
        <w:t>state management</w:t>
      </w:r>
      <w:r>
        <w:rPr>
          <w:rFonts w:hint="default" w:ascii="Arial" w:hAnsi="Arial" w:cs="Arial"/>
          <w:sz w:val="20"/>
          <w:szCs w:val="20"/>
        </w:rPr>
        <w:t xml:space="preserve"> using React </w:t>
      </w:r>
      <w:r>
        <w:rPr>
          <w:rStyle w:val="11"/>
          <w:rFonts w:hint="default" w:ascii="Arial" w:hAnsi="Arial" w:cs="Arial"/>
          <w:sz w:val="20"/>
          <w:szCs w:val="20"/>
        </w:rPr>
        <w:t>Hooks</w:t>
      </w:r>
      <w:r>
        <w:rPr>
          <w:rFonts w:hint="default" w:ascii="Arial" w:hAnsi="Arial" w:cs="Arial"/>
          <w:sz w:val="20"/>
          <w:szCs w:val="20"/>
        </w:rPr>
        <w:t xml:space="preserve"> for streamlined data handling.</w:t>
      </w:r>
    </w:p>
    <w:p w14:paraId="7F628ED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80" w:lineRule="auto"/>
        <w:ind w:left="420" w:leftChars="0" w:right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Implemented </w:t>
      </w:r>
      <w:r>
        <w:rPr>
          <w:rStyle w:val="11"/>
          <w:rFonts w:hint="default" w:ascii="Arial" w:hAnsi="Arial" w:cs="Arial"/>
          <w:sz w:val="20"/>
          <w:szCs w:val="20"/>
        </w:rPr>
        <w:t>Server-Side Rendering (SSR)</w:t>
      </w:r>
      <w:r>
        <w:rPr>
          <w:rFonts w:hint="default" w:ascii="Arial" w:hAnsi="Arial" w:cs="Arial"/>
          <w:sz w:val="20"/>
          <w:szCs w:val="20"/>
        </w:rPr>
        <w:t xml:space="preserve"> to improve initial load times and SEO performance.</w:t>
      </w:r>
    </w:p>
    <w:p w14:paraId="6077772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80" w:lineRule="auto"/>
        <w:ind w:left="420" w:leftChars="0" w:right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Designed and developed the </w:t>
      </w:r>
      <w:r>
        <w:rPr>
          <w:rStyle w:val="11"/>
          <w:rFonts w:hint="default" w:ascii="Arial" w:hAnsi="Arial" w:cs="Arial"/>
          <w:sz w:val="20"/>
          <w:szCs w:val="20"/>
        </w:rPr>
        <w:t>landing page</w:t>
      </w:r>
      <w:r>
        <w:rPr>
          <w:rFonts w:hint="default" w:ascii="Arial" w:hAnsi="Arial" w:cs="Arial"/>
          <w:sz w:val="20"/>
          <w:szCs w:val="20"/>
        </w:rPr>
        <w:t>, focusing on modern design and user-centric interfaces.</w:t>
      </w:r>
    </w:p>
    <w:p w14:paraId="0AA8330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480" w:lineRule="auto"/>
        <w:ind w:left="420" w:leftChars="0" w:right="0" w:hanging="420" w:firstLineChars="0"/>
        <w:rPr>
          <w:rStyle w:val="37"/>
          <w:rFonts w:ascii="Arial" w:hAnsi="Arial" w:eastAsia="Arial" w:cs="Arial"/>
          <w:color w:val="595959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Collaborated closely with backend developers to ensure seamless data integration.</w:t>
      </w:r>
    </w:p>
    <w:p w14:paraId="09C8B06F">
      <w:pPr>
        <w:pStyle w:val="3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line="360" w:lineRule="auto"/>
        <w:ind w:left="720" w:leftChars="0" w:right="400" w:firstLine="720" w:firstLineChars="0"/>
        <w:jc w:val="both"/>
        <w:rPr>
          <w:rStyle w:val="11"/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</w:pPr>
    </w:p>
    <w:p w14:paraId="16AB8C9F">
      <w:pPr>
        <w:pStyle w:val="3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line="360" w:lineRule="auto"/>
        <w:ind w:left="720" w:leftChars="0" w:right="400" w:firstLine="720" w:firstLineChars="0"/>
        <w:jc w:val="both"/>
        <w:rPr>
          <w:rStyle w:val="37"/>
          <w:rFonts w:ascii="Arial" w:hAnsi="Arial" w:eastAsia="Arial" w:cs="Arial"/>
          <w:color w:val="595959"/>
          <w:sz w:val="20"/>
          <w:szCs w:val="20"/>
        </w:rPr>
      </w:pPr>
      <w:r>
        <w:rPr>
          <w:rStyle w:val="27"/>
          <w:rFonts w:ascii="Arial" w:hAnsi="Arial" w:eastAsia="Arial" w:cs="Arial"/>
          <w:color w:val="595959"/>
          <w:sz w:val="20"/>
          <w:szCs w:val="20"/>
        </w:rPr>
        <w:t>|</w:t>
      </w:r>
      <w:r>
        <w:rPr>
          <w:rStyle w:val="27"/>
          <w:rFonts w:ascii="Arial" w:hAnsi="Arial" w:eastAsia="Arial" w:cs="Arial"/>
          <w:color w:val="595959"/>
          <w:sz w:val="20"/>
          <w:szCs w:val="20"/>
          <w:lang w:val="en-US"/>
        </w:rPr>
        <w:t>Show</w:t>
      </w:r>
      <w:r>
        <w:rPr>
          <w:rStyle w:val="27"/>
          <w:rFonts w:hint="default" w:ascii="Arial" w:hAnsi="Arial" w:eastAsia="Arial" w:cs="Arial"/>
          <w:color w:val="595959"/>
          <w:sz w:val="20"/>
          <w:szCs w:val="20"/>
          <w:lang w:val="en-US"/>
        </w:rPr>
        <w:t>-</w:t>
      </w:r>
      <w:r>
        <w:rPr>
          <w:rStyle w:val="27"/>
          <w:rFonts w:ascii="Arial" w:hAnsi="Arial" w:eastAsia="Arial" w:cs="Arial"/>
          <w:color w:val="595959"/>
          <w:sz w:val="20"/>
          <w:szCs w:val="20"/>
          <w:lang w:val="en-US"/>
        </w:rPr>
        <w:t>Tech</w:t>
      </w:r>
      <w:r>
        <w:rPr>
          <w:rStyle w:val="27"/>
          <w:rFonts w:ascii="Arial" w:hAnsi="Arial" w:eastAsia="Arial" w:cs="Arial"/>
          <w:color w:val="595959"/>
          <w:sz w:val="20"/>
          <w:szCs w:val="20"/>
        </w:rPr>
        <w:t>|</w:t>
      </w:r>
      <w:r>
        <w:rPr>
          <w:rStyle w:val="27"/>
          <w:rFonts w:hint="default" w:ascii="Arial" w:hAnsi="Arial" w:eastAsia="Arial" w:cs="Arial"/>
          <w:color w:val="595959"/>
          <w:sz w:val="20"/>
          <w:szCs w:val="20"/>
          <w:lang w:val="en-US"/>
        </w:rPr>
        <w:t>11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 xml:space="preserve">/2023 - </w:t>
      </w:r>
      <w:r>
        <w:rPr>
          <w:rStyle w:val="24"/>
          <w:rFonts w:hint="default" w:ascii="Arial" w:hAnsi="Arial" w:eastAsia="Arial" w:cs="Arial"/>
          <w:color w:val="595959"/>
          <w:sz w:val="20"/>
          <w:szCs w:val="20"/>
          <w:lang w:val="en-US"/>
        </w:rPr>
        <w:t>5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>/202</w:t>
      </w:r>
      <w:r>
        <w:rPr>
          <w:rStyle w:val="24"/>
          <w:rFonts w:hint="default" w:ascii="Arial" w:hAnsi="Arial" w:eastAsia="Arial" w:cs="Arial"/>
          <w:color w:val="595959"/>
          <w:sz w:val="20"/>
          <w:szCs w:val="20"/>
          <w:lang w:val="en-US"/>
        </w:rPr>
        <w:t>4</w:t>
      </w:r>
      <w:r>
        <w:rPr>
          <w:rStyle w:val="37"/>
          <w:rFonts w:ascii="Arial" w:hAnsi="Arial" w:eastAsia="Arial" w:cs="Arial"/>
          <w:color w:val="595959"/>
          <w:sz w:val="20"/>
          <w:szCs w:val="20"/>
        </w:rPr>
        <w:t xml:space="preserve"> </w:t>
      </w:r>
    </w:p>
    <w:p w14:paraId="6E2DCFC5">
      <w:pPr>
        <w:pStyle w:val="35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80" w:lineRule="atLeast"/>
        <w:ind w:right="400" w:rightChars="0"/>
        <w:jc w:val="left"/>
        <w:textAlignment w:val="baseline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  <w:lang w:val="en-US"/>
        </w:rPr>
      </w:pPr>
    </w:p>
    <w:p w14:paraId="0E7D4B17">
      <w:pPr>
        <w:pStyle w:val="35"/>
        <w:numPr>
          <w:ilvl w:val="0"/>
          <w:numId w:val="3"/>
        </w:numPr>
        <w:spacing w:after="0" w:line="360" w:lineRule="auto"/>
        <w:ind w:left="860" w:right="400" w:hanging="192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Assisted in the development of web applications using React.</w:t>
      </w:r>
    </w:p>
    <w:p w14:paraId="016E0F18">
      <w:pPr>
        <w:pStyle w:val="35"/>
        <w:numPr>
          <w:ilvl w:val="0"/>
          <w:numId w:val="3"/>
        </w:numPr>
        <w:spacing w:after="0" w:line="360" w:lineRule="auto"/>
        <w:ind w:left="860" w:right="400" w:hanging="192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Participated in code reviews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  <w:lang w:val="en-US"/>
        </w:rPr>
        <w:t xml:space="preserve"> 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and contributed to improving code quality.</w:t>
      </w:r>
    </w:p>
    <w:p w14:paraId="452FD0D7">
      <w:pPr>
        <w:pStyle w:val="35"/>
        <w:numPr>
          <w:ilvl w:val="0"/>
          <w:numId w:val="3"/>
        </w:numPr>
        <w:spacing w:after="0" w:line="360" w:lineRule="auto"/>
        <w:ind w:left="860" w:right="400" w:hanging="192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  <w:lang w:val="en-US"/>
        </w:rPr>
        <w:t>C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reated and maintained documentation for web development projects.</w:t>
      </w:r>
    </w:p>
    <w:p w14:paraId="7E50C2C3">
      <w:pPr>
        <w:pStyle w:val="35"/>
        <w:numPr>
          <w:ilvl w:val="0"/>
          <w:numId w:val="3"/>
        </w:numPr>
        <w:spacing w:after="0" w:line="360" w:lineRule="auto"/>
        <w:ind w:left="860" w:right="400" w:hanging="192"/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  <w:lang w:val="en-US"/>
        </w:rPr>
        <w:t xml:space="preserve">Worked 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closely with clients to gather requirements and provide technical support</w:t>
      </w:r>
    </w:p>
    <w:p w14:paraId="3FC6B700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40" w:lineRule="auto"/>
        <w:ind w:left="0" w:right="0"/>
        <w:jc w:val="center"/>
        <w:rPr>
          <w:rFonts w:ascii="Courier New" w:hAnsi="Courier New" w:eastAsia="Courier New" w:cs="Courier New"/>
          <w:strike/>
          <w:color w:val="595959"/>
          <w:sz w:val="30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</w:t>
      </w:r>
      <w:r>
        <w:rPr>
          <w:rStyle w:val="31"/>
          <w:rFonts w:hint="default" w:ascii="Courier New" w:hAnsi="Courier New" w:eastAsia="Courier New" w:cs="Courier New"/>
          <w:b/>
          <w:bCs/>
          <w:lang w:val="en-US"/>
        </w:rPr>
        <w:t xml:space="preserve">Education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 w14:paraId="7F73AC9A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40" w:lineRule="auto"/>
        <w:ind w:left="0" w:right="0"/>
        <w:jc w:val="center"/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  <w:lang w:val="en-US"/>
        </w:rPr>
      </w:pPr>
      <w:r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  <w:lang w:val="en-US"/>
        </w:rPr>
        <w:t>Baptist Model High School | 2013-2018</w:t>
      </w:r>
    </w:p>
    <w:p w14:paraId="639F5964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40" w:lineRule="auto"/>
        <w:ind w:left="0" w:right="0"/>
        <w:jc w:val="center"/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  <w:lang w:val="en-US"/>
        </w:rPr>
      </w:pPr>
      <w:r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  <w:lang w:val="en-US"/>
        </w:rPr>
        <w:t>Ladoke Akintola University | 2020-2024</w:t>
      </w:r>
    </w:p>
    <w:p w14:paraId="10059B56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380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Portfolio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 w14:paraId="6EF829DF">
      <w:pPr>
        <w:pStyle w:val="3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400" w:right="400"/>
        <w:jc w:val="center"/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https://morsh01.vercel.app/</w:t>
      </w: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</w:p>
    <w:p w14:paraId="263FCA82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380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Languages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tbl>
      <w:tblPr>
        <w:tblStyle w:val="43"/>
        <w:tblW w:w="0" w:type="auto"/>
        <w:tblCellSpacing w:w="0" w:type="dxa"/>
        <w:tblInd w:w="3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86"/>
      </w:tblGrid>
      <w:tr w14:paraId="419DC9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028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6C57B4">
            <w:pPr>
              <w:pStyle w:val="4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20"/>
              </w:pBdr>
              <w:spacing w:before="0" w:line="280" w:lineRule="atLeast"/>
              <w:ind w:left="100" w:right="500"/>
              <w:rPr>
                <w:rStyle w:val="39"/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Style w:val="42"/>
                <w:rFonts w:ascii="Arial" w:hAnsi="Arial" w:eastAsia="Arial" w:cs="Arial"/>
                <w:b/>
                <w:bCs/>
                <w:color w:val="595959"/>
                <w:sz w:val="20"/>
                <w:szCs w:val="20"/>
              </w:rPr>
              <w:t>English:</w:t>
            </w:r>
            <w:r>
              <w:rPr>
                <w:rStyle w:val="41"/>
                <w:rFonts w:ascii="Arial" w:hAnsi="Arial" w:eastAsia="Arial" w:cs="Arial"/>
                <w:color w:val="595959"/>
                <w:sz w:val="20"/>
                <w:szCs w:val="20"/>
              </w:rPr>
              <w:t xml:space="preserve"> </w:t>
            </w:r>
            <w:r>
              <w:rPr>
                <w:rStyle w:val="42"/>
                <w:rFonts w:ascii="Arial" w:hAnsi="Arial" w:eastAsia="Arial" w:cs="Arial"/>
                <w:color w:val="595959"/>
                <w:sz w:val="20"/>
                <w:szCs w:val="20"/>
              </w:rPr>
              <w:t>First Language</w:t>
            </w:r>
            <w:r>
              <w:rPr>
                <w:rStyle w:val="41"/>
                <w:rFonts w:ascii="Arial" w:hAnsi="Arial" w:eastAsia="Arial" w:cs="Arial"/>
                <w:color w:val="595959"/>
                <w:sz w:val="20"/>
                <w:szCs w:val="20"/>
              </w:rPr>
              <w:t xml:space="preserve"> </w:t>
            </w:r>
          </w:p>
        </w:tc>
      </w:tr>
    </w:tbl>
    <w:p w14:paraId="24550509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3267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Hobbies and interests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 w14:paraId="0C3C7622">
      <w:pPr>
        <w:pStyle w:val="35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Swimming</w:t>
      </w:r>
    </w:p>
    <w:p w14:paraId="659E3B7F">
      <w:pPr>
        <w:pStyle w:val="35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Arial" w:cs="Arial"/>
          <w:color w:val="595959"/>
          <w:sz w:val="20"/>
          <w:szCs w:val="20"/>
          <w:vertAlign w:val="baseline"/>
          <w:lang w:val="en-US"/>
        </w:rPr>
        <w:t>Sewing</w:t>
      </w:r>
    </w:p>
    <w:p w14:paraId="185FB89A">
      <w:pPr>
        <w:pStyle w:val="35"/>
        <w:numPr>
          <w:ilvl w:val="0"/>
          <w:numId w:val="4"/>
        </w:numPr>
        <w:spacing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Travelling</w:t>
      </w:r>
    </w:p>
    <w:p w14:paraId="65BA9AF0">
      <w:pPr>
        <w:pStyle w:val="35"/>
        <w:numPr>
          <w:ilvl w:val="0"/>
          <w:numId w:val="4"/>
        </w:numPr>
        <w:spacing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Reading</w:t>
      </w:r>
    </w:p>
    <w:p w14:paraId="471E46E4">
      <w:pPr>
        <w:pStyle w:val="35"/>
        <w:numPr>
          <w:ilvl w:val="0"/>
          <w:numId w:val="4"/>
        </w:numPr>
        <w:spacing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Listening to music</w:t>
      </w:r>
    </w:p>
    <w:p w14:paraId="6375AD54"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References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 w14:paraId="3E6AF862">
      <w:pPr>
        <w:pStyle w:val="35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Available Upon Request</w:t>
      </w:r>
    </w:p>
    <w:p w14:paraId="1CE21227">
      <w:pPr>
        <w:pStyle w:val="35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right="400" w:rightChars="0"/>
        <w:jc w:val="left"/>
        <w:textAlignment w:val="baseline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</w:p>
    <w:sectPr>
      <w:pgSz w:w="11906" w:h="16838"/>
      <w:pgMar w:top="500" w:right="500" w:bottom="500" w:left="5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F023C"/>
    <w:multiLevelType w:val="singleLevel"/>
    <w:tmpl w:val="FFDF02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000000"/>
    <w:rsid w:val="0185391B"/>
    <w:rsid w:val="07007D53"/>
    <w:rsid w:val="32936F61"/>
    <w:rsid w:val="40204742"/>
    <w:rsid w:val="441668C0"/>
    <w:rsid w:val="4B187C49"/>
    <w:rsid w:val="7F4227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  <w:textAlignment w:val="baseline"/>
    </w:pPr>
    <w:rPr>
      <w:rFonts w:asciiTheme="minorHAnsi" w:hAnsiTheme="minorHAnsi" w:eastAsiaTheme="minorEastAsia" w:cstheme="minorBidi"/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24"/>
      <w:szCs w:val="24"/>
      <w:vertAlign w:val="baseline"/>
    </w:rPr>
  </w:style>
  <w:style w:type="paragraph" w:styleId="3">
    <w:name w:val="heading 2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4">
    <w:name w:val="heading 3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paragraph" w:styleId="5">
    <w:name w:val="heading 4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6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7">
    <w:name w:val="heading 6"/>
    <w:basedOn w:val="1"/>
    <w:next w:val="1"/>
    <w:link w:val="17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22"/>
    <w:rPr>
      <w:b/>
      <w:bCs/>
    </w:rPr>
  </w:style>
  <w:style w:type="character" w:customStyle="1" w:styleId="12">
    <w:name w:val="Heading 1 Char"/>
    <w:basedOn w:val="8"/>
    <w:link w:val="2"/>
    <w:qFormat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3">
    <w:name w:val="Heading 2 Char"/>
    <w:basedOn w:val="8"/>
    <w:link w:val="3"/>
    <w:qFormat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4">
    <w:name w:val="Heading 3 Char"/>
    <w:basedOn w:val="8"/>
    <w:link w:val="4"/>
    <w:qFormat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5">
    <w:name w:val="Heading 4 Char"/>
    <w:basedOn w:val="8"/>
    <w:link w:val="5"/>
    <w:qFormat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6">
    <w:name w:val="Heading 5 Char"/>
    <w:basedOn w:val="8"/>
    <w:link w:val="6"/>
    <w:qFormat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7">
    <w:name w:val="Heading 6 Char"/>
    <w:basedOn w:val="8"/>
    <w:link w:val="7"/>
    <w:qFormat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18">
    <w:name w:val="div_document"/>
    <w:basedOn w:val="1"/>
    <w:qFormat/>
    <w:uiPriority w:val="0"/>
    <w:pPr>
      <w:spacing w:line="280" w:lineRule="atLeast"/>
    </w:pPr>
    <w:rPr>
      <w:color w:val="595959"/>
    </w:rPr>
  </w:style>
  <w:style w:type="paragraph" w:customStyle="1" w:styleId="19">
    <w:name w:val="div_document_div_SECTION_NAME"/>
    <w:basedOn w:val="1"/>
    <w:qFormat/>
    <w:uiPriority w:val="0"/>
  </w:style>
  <w:style w:type="paragraph" w:customStyle="1" w:styleId="20">
    <w:name w:val="gap-btn-hidden"/>
    <w:basedOn w:val="1"/>
    <w:qFormat/>
    <w:uiPriority w:val="0"/>
    <w:rPr>
      <w:vanish/>
    </w:rPr>
  </w:style>
  <w:style w:type="paragraph" w:customStyle="1" w:styleId="21">
    <w:name w:val="div_document_div_paragraph"/>
    <w:basedOn w:val="1"/>
    <w:qFormat/>
    <w:uiPriority w:val="0"/>
  </w:style>
  <w:style w:type="paragraph" w:customStyle="1" w:styleId="22">
    <w:name w:val="div_name"/>
    <w:basedOn w:val="23"/>
    <w:qFormat/>
    <w:uiPriority w:val="0"/>
    <w:pPr>
      <w:spacing w:line="1060" w:lineRule="atLeast"/>
    </w:pPr>
    <w:rPr>
      <w:rFonts w:ascii="Courier New" w:hAnsi="Courier New" w:eastAsia="Courier New" w:cs="Courier New"/>
      <w:caps/>
      <w:color w:val="34393E"/>
      <w:sz w:val="74"/>
      <w:szCs w:val="74"/>
    </w:rPr>
  </w:style>
  <w:style w:type="paragraph" w:customStyle="1" w:styleId="23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character" w:customStyle="1" w:styleId="24">
    <w:name w:val="span"/>
    <w:basedOn w:val="8"/>
    <w:qFormat/>
    <w:uiPriority w:val="0"/>
    <w:rPr>
      <w:sz w:val="24"/>
      <w:szCs w:val="24"/>
      <w:vertAlign w:val="baseline"/>
    </w:rPr>
  </w:style>
  <w:style w:type="paragraph" w:customStyle="1" w:styleId="25">
    <w:name w:val="div_document_div_SECTION_CNTC"/>
    <w:basedOn w:val="1"/>
    <w:qFormat/>
    <w:uiPriority w:val="0"/>
    <w:pPr>
      <w:pBdr>
        <w:bottom w:val="none" w:color="auto" w:sz="0" w:space="0"/>
      </w:pBdr>
    </w:pPr>
  </w:style>
  <w:style w:type="paragraph" w:customStyle="1" w:styleId="26">
    <w:name w:val="div_address"/>
    <w:basedOn w:val="23"/>
    <w:qFormat/>
    <w:uiPriority w:val="0"/>
    <w:pPr>
      <w:spacing w:line="280" w:lineRule="atLeast"/>
    </w:pPr>
    <w:rPr>
      <w:color w:val="434D54"/>
      <w:sz w:val="20"/>
      <w:szCs w:val="20"/>
    </w:rPr>
  </w:style>
  <w:style w:type="character" w:customStyle="1" w:styleId="27">
    <w:name w:val="sprtr"/>
    <w:basedOn w:val="8"/>
    <w:uiPriority w:val="0"/>
  </w:style>
  <w:style w:type="paragraph" w:customStyle="1" w:styleId="28">
    <w:name w:val="document_SECTION_CNTC + section_not(.btnlnk)"/>
    <w:basedOn w:val="1"/>
    <w:qFormat/>
    <w:uiPriority w:val="0"/>
  </w:style>
  <w:style w:type="paragraph" w:customStyle="1" w:styleId="29">
    <w:name w:val="div_document_heading"/>
    <w:basedOn w:val="1"/>
    <w:qFormat/>
    <w:uiPriority w:val="0"/>
    <w:pPr>
      <w:pBdr>
        <w:bottom w:val="none" w:color="auto" w:sz="0" w:space="14"/>
      </w:pBdr>
    </w:pPr>
  </w:style>
  <w:style w:type="character" w:customStyle="1" w:styleId="30">
    <w:name w:val="div_document_heading Character"/>
    <w:basedOn w:val="8"/>
    <w:qFormat/>
    <w:uiPriority w:val="0"/>
  </w:style>
  <w:style w:type="character" w:customStyle="1" w:styleId="31">
    <w:name w:val="div_document_div_sectiontitle"/>
    <w:basedOn w:val="8"/>
    <w:qFormat/>
    <w:uiPriority w:val="0"/>
    <w:rPr>
      <w:color w:val="34393E"/>
      <w:sz w:val="30"/>
      <w:szCs w:val="30"/>
    </w:rPr>
  </w:style>
  <w:style w:type="paragraph" w:customStyle="1" w:styleId="32">
    <w:name w:val="div_document_singlecolumn"/>
    <w:basedOn w:val="1"/>
    <w:qFormat/>
    <w:uiPriority w:val="0"/>
    <w:pPr>
      <w:pBdr>
        <w:top w:val="none" w:color="auto" w:sz="0" w:space="0"/>
        <w:left w:val="none" w:color="auto" w:sz="0" w:space="20"/>
        <w:bottom w:val="none" w:color="auto" w:sz="0" w:space="0"/>
        <w:right w:val="none" w:color="auto" w:sz="0" w:space="20"/>
      </w:pBdr>
    </w:pPr>
  </w:style>
  <w:style w:type="paragraph" w:customStyle="1" w:styleId="33">
    <w:name w:val="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kern w:val="0"/>
      <w:sz w:val="24"/>
      <w:szCs w:val="24"/>
      <w:lang w:val="en-US" w:eastAsia="zh-CN" w:bidi="ar"/>
    </w:rPr>
  </w:style>
  <w:style w:type="paragraph" w:customStyle="1" w:styleId="34">
    <w:name w:val="div_document_section"/>
    <w:basedOn w:val="1"/>
    <w:qFormat/>
    <w:uiPriority w:val="0"/>
  </w:style>
  <w:style w:type="paragraph" w:customStyle="1" w:styleId="35">
    <w:name w:val="div_document_ul_li"/>
    <w:basedOn w:val="1"/>
    <w:qFormat/>
    <w:uiPriority w:val="0"/>
  </w:style>
  <w:style w:type="table" w:customStyle="1" w:styleId="36">
    <w:name w:val="div_document_table"/>
    <w:basedOn w:val="9"/>
    <w:qFormat/>
    <w:uiPriority w:val="0"/>
  </w:style>
  <w:style w:type="character" w:customStyle="1" w:styleId="37">
    <w:name w:val="singlecolumn_span_paddedline_nth-child(1)"/>
    <w:basedOn w:val="8"/>
    <w:qFormat/>
    <w:uiPriority w:val="0"/>
  </w:style>
  <w:style w:type="character" w:customStyle="1" w:styleId="38">
    <w:name w:val="span_jobtitle"/>
    <w:basedOn w:val="24"/>
    <w:qFormat/>
    <w:uiPriority w:val="0"/>
    <w:rPr>
      <w:b/>
      <w:bCs/>
    </w:rPr>
  </w:style>
  <w:style w:type="character" w:customStyle="1" w:styleId="39">
    <w:name w:val="document_langSec_paragraph"/>
    <w:basedOn w:val="8"/>
    <w:qFormat/>
    <w:uiPriority w:val="0"/>
  </w:style>
  <w:style w:type="paragraph" w:customStyle="1" w:styleId="40">
    <w:name w:val="document_langSec_singlecolumn"/>
    <w:basedOn w:val="1"/>
    <w:qFormat/>
    <w:uiPriority w:val="0"/>
    <w:pPr>
      <w:pBdr>
        <w:left w:val="none" w:color="auto" w:sz="0" w:space="0"/>
      </w:pBdr>
    </w:pPr>
  </w:style>
  <w:style w:type="character" w:customStyle="1" w:styleId="41">
    <w:name w:val="document_langSec_firstparagraph_field"/>
    <w:basedOn w:val="8"/>
    <w:qFormat/>
    <w:uiPriority w:val="0"/>
  </w:style>
  <w:style w:type="character" w:customStyle="1" w:styleId="42">
    <w:name w:val="document_langSec_field_any"/>
    <w:basedOn w:val="8"/>
    <w:qFormat/>
    <w:uiPriority w:val="0"/>
  </w:style>
  <w:style w:type="table" w:customStyle="1" w:styleId="43">
    <w:name w:val="document_langSec_lnggparatable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2024-08-19T19:05:00Z</dcterms:created>
  <dc:creator>USER</dc:creator>
  <cp:lastModifiedBy>Alade Olamide</cp:lastModifiedBy>
  <dcterms:modified xsi:type="dcterms:W3CDTF">2025-05-11T07:47:38Z</dcterms:modified>
  <dc:title>Olamide Alade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4f7ed008-e668-4341-8da3-0bc5d769bc3c</vt:lpwstr>
  </property>
  <property fmtid="{D5CDD505-2E9C-101B-9397-08002B2CF9AE}" pid="3" name="x1ye=0">
    <vt:lpwstr>IC0AAB+LCAAAAAAABAAVmbWipEAURD+IALcQdxkcMtzd+fp9G0zIQHffqjoFBIkyHIcTIklDNIpBDAkJIi4SKM/zEI+S3HUsxNxTfvD7Mi35LoIUCPoQC8cKxgNgA8eavKV4Qkz8uCWaC8k6MWmshjYgZ3eLL3zG9w2i2NGZ5/wY7KoZhiVUuFOyNpZCes62pkrEgyX+HWklzLunDL+j5zty9cnFchBp/+CWQrU67tH3IPtKKmmL2QU4slUgX37</vt:lpwstr>
  </property>
  <property fmtid="{D5CDD505-2E9C-101B-9397-08002B2CF9AE}" pid="4" name="x1ye=1">
    <vt:lpwstr>4Dot71ALRIcvf6LfKyexnjrlzKgksI3g6Kx9Z9RPpv0UZo0OpNKiNrVzpYZTnAurtSDoQUnaPXsAlz+KopNo1PuN0v50eqJrw8kulqLdSSxx5qY29aRgoeZuP2HEOvapvkEczjNevtVjJKWCuBuFa9s6KkuRNjMVJFsCPFqtZm59MN/hQ0QAZSJs3QAq2ueCxUHJiKl37w6PwvPHsYqZlRWuJb4drQS214fNWjkhzU5K4RbEm1VmcDJow7tTWvT</vt:lpwstr>
  </property>
  <property fmtid="{D5CDD505-2E9C-101B-9397-08002B2CF9AE}" pid="5" name="x1ye=10">
    <vt:lpwstr>sqwjs+mhmoYFEGTch6pw0j+O6VTFdqTPhdBonq5P622X13tUghuNfvRh6otFLdKNIGi8vjGKAtBeg81v8OPFqwIaSJIur9KTYIWttnkB0mlh0UozxDC53fhx9+FJsjbZY/WR5UYsPLXUUqTsrAHv2+MTUakNUS3FlZMF1iiVEw51DF8h5/WUKbuWWGmxWj6xe3ggXppOxNC5/6THQ5hvSkj25g8vHtl2Ypz4ndI8401k2qIA8WtRzNKNeCJzQ8m</vt:lpwstr>
  </property>
  <property fmtid="{D5CDD505-2E9C-101B-9397-08002B2CF9AE}" pid="6" name="x1ye=11">
    <vt:lpwstr>OK4X2vXz3J3hmVffG7gapKBpisbUH1oc/04tMF3mJ1/xynGV0jvcQ8ZTOfwrtmnn1KIFZ2yHS0BrhGc0/GGv9fcresA5l4332XOGKp7ZdlfcWSn9ZSK14Jm0qG51V1WuPtA9FgOX63H5igvWHLhmGyRkOdAlMMU1siELWFUgiIe0fZXgmKltRvvY59qFBWe0mcjEB/bx034GL2o6ClHR78lG8kkJLPWJuEA+DwSkbRwp+PNyQ3Fv+Wp1mUWSrLS</vt:lpwstr>
  </property>
  <property fmtid="{D5CDD505-2E9C-101B-9397-08002B2CF9AE}" pid="7" name="x1ye=12">
    <vt:lpwstr>U3BDxbrriw5Xc4K6wwIPCvZnw31KNDEVQc0d50LwdmCz0/wZsLORMXDEXuiCEQLJAeYc+/MnmM+ht+etCpugFhlfAWvRX2ZC6wIZDq9nOYHQPfhjG4f3GulgIJLGxQIbc/a84+W3nzRKUqZTzwewurESjELJGLqx1b36exnhQHxjDT0iyHPwDhK2vK7fCo23qXAQ3dMzbRL3og+R124jkr1xZoBwKvXlRYCaLVvRImgjsmI5gGSa4EaN1kC0ftw</vt:lpwstr>
  </property>
  <property fmtid="{D5CDD505-2E9C-101B-9397-08002B2CF9AE}" pid="8" name="x1ye=13">
    <vt:lpwstr>OOa03lQkQfP1AL6atMsc9DGD2+f2hj+RcKVLav7TLFoBy68xgbtXP0X2sQaCh8D6nu6oOeoIdTYqPybVQW/XEtzHC95n2xrbBsZa9kC226mUg/3RdBkpFJW5Bik0P6eL+4Y8uTtpPfuDHh1+LAf5CnJb0HwchvXmYJRgF0gIMtSQVOUd+OmERRIU6lgHhNmB0a+KLNINDKUyopIcEUHVdDYrQSnO6eCLiQ3IeepEZ/NPoqnGiQFuuwk7nwhaBjM</vt:lpwstr>
  </property>
  <property fmtid="{D5CDD505-2E9C-101B-9397-08002B2CF9AE}" pid="9" name="x1ye=14">
    <vt:lpwstr>a65VyvQdTmrwFNjK+k/qJjc3zWp6q8LnWB8w4NZ/VpYy6P26M24AAwtNmYiIcm4TFNPFVPnnNyo/oZzJRjI1yKBuV7/mAz+ZcJzID6INvuM4P31HG9k64E7ywpDDBv1FgHwXBk7KzCqm40nB9iAzLjssseRDMHw88m60k5K6+XPsjjezoZJiPmrPP49aP/7EGz/9GyHpooPD/tmJS2wecuIk0wvdJ+SN9t3njkxd0UQVgk8crM4audFlF9tCNmR</vt:lpwstr>
  </property>
  <property fmtid="{D5CDD505-2E9C-101B-9397-08002B2CF9AE}" pid="10" name="x1ye=15">
    <vt:lpwstr>Ok1QlVkn+yko8pjen9zcNS4BaMAvfr3XgBOfKiG8Ojd2E3HHF0/oR6nY1sX2CvkAbOaRgGSFr7OcwFKjY+pKtaAY3AnHkfiFK/8HxIzZ8FiMQClvGVUs1qwyTLRHdevylonoYAXJMcQIuwEOK7NybOH/Q56qzHqWTfVk6iRKDdF7Le7cu9nhcWO1SlVM2A62GPjAY6x351U1KPBLpr02PjXn+aGHtRnRMGSOAz7SGrcdda8L5dBtZJCnsoAMfv+</vt:lpwstr>
  </property>
  <property fmtid="{D5CDD505-2E9C-101B-9397-08002B2CF9AE}" pid="11" name="x1ye=16">
    <vt:lpwstr>P1OrU9q7QSGgALjz8UhK18hqWd2U0hZq0yeGyokE3mPhztzuQ/L+2f6rvIyeOzzmcr0PCeiDk031x5+gsJmx0sQLzsHnUCc1qW2MA9fkPVZLWK9IA4OnUaHMURRA5CD0D+Dfl8X4pgn2L3CEfAx2zng4Du6zZBNpdLyN6sOTvokb6q/iI45czFPeoteTrTzvFiFQvtHTCUqP2R1uZcXuLYeCIxCi3EA3Lj+ijQYlo/zV1pXK6khuLRIBlTnoz2Z</vt:lpwstr>
  </property>
  <property fmtid="{D5CDD505-2E9C-101B-9397-08002B2CF9AE}" pid="12" name="x1ye=17">
    <vt:lpwstr>dXSXuNb2cx9xR6ld//uJd3EA2XnNkj6QiAceZJTXKVYR6VbsfQFZAg1pxplTyxSSjampweAAO4cZmufCyJuP9OWpqqfi+OvXRuTuMx+zC/v44gwknhUNuLPOjW4VzXCc80Kd4/U7jy3EYLH4babgukZL9jB00HMv3ZRDbBntyiTxUEfzRySjkk6Fn0qyII0EgTklJUic8qZ3oPNCDb4bzVo9xkNM2hYXI4CoRiSdoCZgvsm9fWUU/HN4PZfLDa3</vt:lpwstr>
  </property>
  <property fmtid="{D5CDD505-2E9C-101B-9397-08002B2CF9AE}" pid="13" name="x1ye=18">
    <vt:lpwstr>ZQs9iJZqFLJ7ptQPVFrdmeTLju5no3jd0Twb+bDOmo2utzV3+8mLGiKnEH4XUwI97BJARC92N7sZ7uDWKq0azcEDFuRORWK7/EZXS4IvKvR4hEOWi+1WS3EdTfjPe+PFKT1YzwaK5sZLJ+Qjl4rjzpNyE+g0sciC2tR+lTDHWZR1vKsTT/kVXzJPkJPALhcb6G/p6bvvuy81FygTKuZyUvyhOWvknpTxYPLFy4O5PmHBPi+z3epKvt0URvRC/8v</vt:lpwstr>
  </property>
  <property fmtid="{D5CDD505-2E9C-101B-9397-08002B2CF9AE}" pid="14" name="x1ye=19">
    <vt:lpwstr>BySFc75bpd/ba3i8aIuHqZAaO3ejrqdPs7fk+kG4r7bxoe1GkQ84m7AuruRtQ83BKgcy3O41jLSl9vbBZ6FIltzCtWpJQSkqTMt7M20X5gClb9gFl0igGCEXHVExulC3Dy0p+XFnqnNXUyfFvr8L+ehrIFaj03M/lr7RG0zNKBtUjVIh4Ckc3i1S2NvUZRwa4WioM0rl/obokMCshbnHjxpXMoaDlpvaqClRIk9KqZiCPuD3Xsl3+m2/xjwUdyH</vt:lpwstr>
  </property>
  <property fmtid="{D5CDD505-2E9C-101B-9397-08002B2CF9AE}" pid="15" name="x1ye=2">
    <vt:lpwstr>rZRoKWxhZh8E7mhDjEv6oypZjkst4ZMa9R9HJiOv3SUZqXa2I00kivnuKsPseDuTAIrM9ArpQ1e0shMyMHbSg9YLIEfh3husUKZ/rVC/tgHAuSGmDcc4t2tWU9eoYBTkmpSSTEfhU7UQ1QTj7vHtLrcH7GRTCmd/dEu2BOvbY+r6Zj9ne6qSYE7w/KEbyFnpSQjWQfrw4okxMAhitLiMUv8fF3MyLwYoFc+40GE7pqp9ap5mLINuJo17EXdJfGt</vt:lpwstr>
  </property>
  <property fmtid="{D5CDD505-2E9C-101B-9397-08002B2CF9AE}" pid="16" name="x1ye=20">
    <vt:lpwstr>MZsbdpxMOEwC0d9TR/8470JRoPAbWdeNm4YjyFtVkBsOtOfPIzcaqWoFFryTKzPDLrVRA/E0ekGE5pLyu7OJsbjh6q+r3jf/heRM6BKIWfnWSMZf0DT+JfYfXZMEghrYKIUKjBny2UTJ7k2jR9vGcrCFbV2PmWISmZT4HcXLYRmCIS155gKuTr+56rWX/dsq/Wf2MUlCLVqpvvlllUHkGGryaLD+AF3edNxCU/MHqM/c4PJglYsMaoMCgAqvzCc</vt:lpwstr>
  </property>
  <property fmtid="{D5CDD505-2E9C-101B-9397-08002B2CF9AE}" pid="17" name="x1ye=21">
    <vt:lpwstr>aur+WgKApmSQ0s5XbG/tfl4ifm1qOPLoc0o5HPGFhD5LGOxn2j0nBiYjiv83DVO0hWz1NbjA98Umu1Ng4+bIA82Ce3gbZMXyPrqFntw+PxhBCaciGssj5tU3M4A7b6dGwNYKWSd+yEzJF6pQA9eA+UgTvXlLS83QI+2AOiXl/oTufd+asZLozXnKH0MvLogEzKTNyQ/Zxn2vFu59VKveCBr58VIiF/Gkbsz4yYSVMecFU+Up0IsLRGcH1jS7sL1</vt:lpwstr>
  </property>
  <property fmtid="{D5CDD505-2E9C-101B-9397-08002B2CF9AE}" pid="18" name="x1ye=22">
    <vt:lpwstr>0VjwW4kEL6hM9nP4nOXI4r2RvHdd40IctgGD54IlqXRpN4Jfgu58/udtNywtFVJs3tWp+t1EycbrxMNWsHQ4yiyDz5fXcmNKOK3hKd8ZhXhOHFGHWf+LeVD5sTlL/7z+E/NzuU7XEkueYgTfrO8Z37exP89E/O2aSvhY2S8z0WMaeijzb4LZGMbqHXWnjlFhibpuI3VcAy6PM7XFNcMGR9Z5VB+l7+GafVzfZAax1i0d+J/AEYw3P8YSglNv1Zp</vt:lpwstr>
  </property>
  <property fmtid="{D5CDD505-2E9C-101B-9397-08002B2CF9AE}" pid="19" name="x1ye=23">
    <vt:lpwstr>pw2uT630Sr0vRc9S9aaS3B+S09OWpHsa3SVZUgrKin/UTWSlC6du0as9m7mVCdiZCC6MV9JwPs9TjtG1YS6WB/3u3HwrlLvU8Xvm3LaeMDB9bKGkY2WLaMuxTATSs2QPzQfqDPO2U3hjlzf+bNFTjn08haLC0NSTkliiT8Og9JDBYlGt3MDCpuJFscB/zXtTEV2kJYaBpWlBfWYTUZPSK1Ft9OH2VDCbcvpP1CJgdxqBjtFzYpyY2dO7sFwp0Gj</vt:lpwstr>
  </property>
  <property fmtid="{D5CDD505-2E9C-101B-9397-08002B2CF9AE}" pid="20" name="x1ye=24">
    <vt:lpwstr>qLRy93RyvMAm6btuGmuQmC1TkHuWtt6ytaFlIgKd0LzXltbw22iHXUUuOPmkkYPkBD1iDhwCwdWkux5008aFupQx06r5c/TfX/nBZeyRQe8Xgqougj7f84eY1dorz7gV3ygEsjPwPc9K+prLMv3BVS4NuQCV26dLoA0t+igyjoDz6qakm0jj9E9TRJqjbASDZPrYMTGB/1DRbm1sUw4Sl3HH7yM34zwD2gqaGjXmHVUyOik2WuxfSeCdORLJrba</vt:lpwstr>
  </property>
  <property fmtid="{D5CDD505-2E9C-101B-9397-08002B2CF9AE}" pid="21" name="x1ye=25">
    <vt:lpwstr>fXMH4dVm7dxdm52MzqJM3FIdoz0DP0uWNzhCmOZ9cQzGHFYxBcNNUVHoiBQbfhgC+deUZhFBOMFtHRijdHx8r2TPJkL1RqSlSdGo0pSYPrx9ddHygjm9Swh87gCxOnbNKVHaNEBsNPbZ8yJFxUcbmn9TqS93tMekmoifCQC71tpOAb2eBSMVRZ/Ua4aS/Eu/uIddjpZzodb4uCmtbrMAFgHia1lyFXdaaqAu7qk4qAEYqz0+I296t6tGkxes2DA</vt:lpwstr>
  </property>
  <property fmtid="{D5CDD505-2E9C-101B-9397-08002B2CF9AE}" pid="22" name="x1ye=26">
    <vt:lpwstr>czg+anTXmkGA6BTYlj14GfdMKq38Di+QEhNdCffyywtGMkV05/ndlZTmVXxB1H6cp1HielqyPzvPkUWmeWPe1R4Jhiim21H3D/1aHLmQlTfUSBXB7CgWXRvH784kxlYAtrivT6rSDF1Qopwa3CbTeH1qcRDzFyLi/tlTJ757KE7n9BHtnwcwNw7SQ31G4Ol/NQgLT3Xy/kHsHLE0lIn/feo2JxDBKvFyqWR57QYnHTFNbzxjOwOLU1J93eex9XV</vt:lpwstr>
  </property>
  <property fmtid="{D5CDD505-2E9C-101B-9397-08002B2CF9AE}" pid="23" name="x1ye=27">
    <vt:lpwstr>jCWnr/62LMK/dYMSTD24F3S4ArAxIGkhsMxttC4chq/SS93NKG0nyP8vM7mesnKdtyW0x6MRvv9/rCyhXWgsyOz/L1ZU9DqAAadiKcU3xuQJoCTXDwfqhHp0+mkAXkFfWFJc3r02BQLavqLiU3C1/4CZnGYRPOT8k0DK8Qnx6ZzuMa/T9ONdeNr/HcY+4HPPaWXVBfyrdJTPb2vn4t5vRVlk83mWIZFPNRFIPwCcmOrgnoYDUOxt321jiNfZpNu</vt:lpwstr>
  </property>
  <property fmtid="{D5CDD505-2E9C-101B-9397-08002B2CF9AE}" pid="24" name="x1ye=28">
    <vt:lpwstr>MwVLx7r1eYH3dq+3tyawPajN5/bqM+FGaDj2jojm6pUM0dsqGsZWkUoVfE2L6WsyFp5liP1eqhEafVsQuj/StuevMlxyKPLH+LEbIG4OT5OiRTMxwslqZy+ouc1p5gvLTUJzvyTiPZf+nG9zb8WMiHV06BCIyCnMkKlVWt93pOKRHh2BWdj5zMuGtgVZuUQshJOfs35OPF44l9yt7lvXyY/E5iW6uQjR+O7E5gPS/NL9gZEb5JLt7zZmhY4HMFy</vt:lpwstr>
  </property>
  <property fmtid="{D5CDD505-2E9C-101B-9397-08002B2CF9AE}" pid="25" name="x1ye=29">
    <vt:lpwstr>EJU35TkO7AbKanCQ5YA/BGJfTbvl/YFAnxqe6ZknfEuSNyuHYcnBBP0k35AsqOnTQ/aLM/oAjqjIu2KfL/Q0n0PFEUkt7XSqaKhLbn+XD5iH3YEU+vswAx99Dvywp39T83j/fv3z7a2j1z9TSSstdBhr4Och6QkBJbrqmgHMoH2rTA+Hdp7Xu0a+SEHAmtqMkNXRShnTzPKGviC0mo3TCFn2Eq3OZDJDDs5hzqV1s6tg9V2tz7uI6aXL8GDU7Rb</vt:lpwstr>
  </property>
  <property fmtid="{D5CDD505-2E9C-101B-9397-08002B2CF9AE}" pid="26" name="x1ye=3">
    <vt:lpwstr>QKHNZ8Kuz+5XPAMUOCMX3YvBDIIKsBXwnt/nmTyBmSL51zoFN1MhQlFUAYqsFwkSeezCS/mScb2hdBqK2fjOYE4pHSRmNzd53CWeCdTqpJwAf92tyrwsrRmnaBg6DNxgFbpLEdhbRB/ER1ZGym7zh6RS5zauHaMMuOf2VcBUQlUsAqBYh1BL0JWuLdB3oOHOSI5LHcRK3fDzY0bgYKcEW3l6u8g3YD+YUbFrJh82qQr2khuFciEd2KfptGdNC94</vt:lpwstr>
  </property>
  <property fmtid="{D5CDD505-2E9C-101B-9397-08002B2CF9AE}" pid="27" name="x1ye=30">
    <vt:lpwstr>WKrcIp0fR6f+ShY7ksLpHvnrHFP7gY+iw+B0x7Hxvczt0ow7cHQtjDsxDx0+PXEQ+v2alWbswwitw+S3F3SC6z++JSIElkUoapNPeKXEOaGgBdf8H9OqjaOJq4AlqXVB8A/qmoAfBS2TkqTwxHEcbvnZHwiiGVf3H4COdVOoSFcms8Ndl0PpZdTv/KT+7KbnXixxgIQz8knfQxaSi4OccE13ErkSDDowzoBJGK1EIn56r5Hnab/N+8ebxkrrupE</vt:lpwstr>
  </property>
  <property fmtid="{D5CDD505-2E9C-101B-9397-08002B2CF9AE}" pid="28" name="x1ye=31">
    <vt:lpwstr>cDc1b9jTfqRmNmGrHt1D/6MVgh4SF9xDHoQtUuN6STCFgJuXxQQbDj/fvxvviKL+Iwr9gN0DKlGWB+mewq9MZtodHjCBtppV9Z4GU/RLC1T5w0rmqX2wHwBs8NHXcBl0sdH3iimbY3ky45w2g83+7vUoNoFEAW0/KuCuUJLxm/b4KE21L8ZADAmvH8PQVJK1ur0XBRMm3KGQSrV7Fja5LIsOf5dspJ/tcjiydASCLsbZ2aLlJYCaZXParFkXzzM</vt:lpwstr>
  </property>
  <property fmtid="{D5CDD505-2E9C-101B-9397-08002B2CF9AE}" pid="29" name="x1ye=32">
    <vt:lpwstr>TTXBRl+IRyLQVA5mrAgSoYqjC/2vAM/tz44Pw8LCWkPTRHcq5Iqze2GrzqU7+310HldT7vYN2BBEysOXGfvTKSiUDQGRf7UZO5HHP2Kv8BLOX6F3/ZVqKDurNCF084x+2CEAagxzKwUWKtLAyR6aQCIyfLzA/vabcDFhhMZjw/YAPtuId6kllAkg22hhy9TTHO9DZPakqyYIhn+h4f7c0fkperY3YNT9bXmc/0js9vSmXOGuUS0ZuvUkUJ+yWIe</vt:lpwstr>
  </property>
  <property fmtid="{D5CDD505-2E9C-101B-9397-08002B2CF9AE}" pid="30" name="x1ye=33">
    <vt:lpwstr>5679y9P5ssdSpX0IPis7pSuJ1h3yjeZMg6qC/TQWxeBRxQyV+8aH8FIAfhD+1Udx6oQguQOx4Yi/mS/6o5RujPEwP775HCRJS0RKa31YyhXNlCDvxHtqmdslYLF1LwauRTUyRolFXv0TdC9eJ3NmB00ftyFvRUU0PfzEZ2K84BAceeVr5U3lBNe4fW+IIhEbe8BWATKGynKlX2TShixrg7XFrs8RKGfpkkSuR/7ecPy+ImFrHWCKbCzQUncgIOk</vt:lpwstr>
  </property>
  <property fmtid="{D5CDD505-2E9C-101B-9397-08002B2CF9AE}" pid="31" name="x1ye=34">
    <vt:lpwstr>5N/U+UWRPhi+kPdt5p+SN90BL+4MRfXrKN3MSGcrz1/N0EPbwRkzeVw6vqM/ntRA0xgbm8r2zlGjhrkL6lbSC+PuKE9ZNtNTzCDe2hwSgMUQUnXyUNpFzESFQs8Wsn4rMmwAuPnT6J1GyriV02rRqGJhapA4b4+583tJ3BMx9gNytmmJwUD8R2nKSmXiGsZjACRpScorSH1//4Z/w1kinQq0zUlyjA4wWXhQT8uhsLph+WsSz2KsWjSDNTQh4XL</vt:lpwstr>
  </property>
  <property fmtid="{D5CDD505-2E9C-101B-9397-08002B2CF9AE}" pid="32" name="x1ye=35">
    <vt:lpwstr>UMxHgRDvX6vVl6k25MNYfCS/ozqkGKnIJziYPKQD6S79qYn6hd5WLiQuNtspIls2o4YAZ6KtZ0flPhemIAat2tiCTf2B/Tt5/itmwclkdUny8kRbCVK3SZFxEWDnCCeK6jOGfDXYlbYfm8ko27ibXpp/U0Dd5/EsUoFuV1quztwheo8y6Z8dqzdfe5+4xcPPRUxIXe5UN22UZAW1tJ6q/o50w7FeQb4yZPHt7X3iJYFCmQmlRnIdMs+iJ8KLMSl</vt:lpwstr>
  </property>
  <property fmtid="{D5CDD505-2E9C-101B-9397-08002B2CF9AE}" pid="33" name="x1ye=36">
    <vt:lpwstr>+uOjOuhu+dK3kq5bm7WjsGp+fd1fjvB9aNCx1o+CEd872bWPENOmR1mboJ95jqNl4bkIPQRn6kiPBmH7V9kAuf79DYkDzt7do03puPFLY0AJAqcUC6VhyQnOEyDMgpGQVdNE5qK4fxa6xfwv3M/q5UqV53F/X29FDHGR4AW7K8YNesq/4oy1tk0yImeL2nn5rQB2EWtxt8iC4Jy1fNQJ5N9ONEB+T+KiIUJB0HjUGkBOOknaFXsRUpy2SBuAfvp</vt:lpwstr>
  </property>
  <property fmtid="{D5CDD505-2E9C-101B-9397-08002B2CF9AE}" pid="34" name="x1ye=37">
    <vt:lpwstr>f7S4+Dp89FJI8c9cfDInZDK3qZM0fP6VUeivZmvo2op1WJJBa98brGICE6FucYdnBA+fAwl5PTLHBqQBIsNpzy5o5PoUVeHyUy80rnjvbay0fauSqI5BB1Gxs7VPoHaaI7UAYEUAg01Mzjmq3hOtUEbHIO5lXVvS7YUftsaKJuVDqu+BBhID9L40TXuFmsGh3ugJBHyg1k3GEkTgZtGRN0tE2O7y9WDWYPz8Sct3OO30qUrOmGlI9Fyw14Siz5X</vt:lpwstr>
  </property>
  <property fmtid="{D5CDD505-2E9C-101B-9397-08002B2CF9AE}" pid="35" name="x1ye=38">
    <vt:lpwstr>cmH/UkuDqV4A8kQHCozZvJCGz/g4pRlYN2eav7Z+0OH7Hall6Se9khh+1Cz6xqxDIpTOK/OJuGxZmHP1xxBOYlofCrSd8S3HrRYXDHlAJ1JVCKn99FwwpD9BXe+BTFbtcauveFJoHTIYqeoweDy9ZtojtplxFgeNVyvR6weUlFoNld6T2x70+Js24thxhhUh+52fAdMRZcPUT1aHW+jIzRHd+ajzqga7DoTGgoKc3HM1R5aqqeGSaJ+4WBCxRpN</vt:lpwstr>
  </property>
  <property fmtid="{D5CDD505-2E9C-101B-9397-08002B2CF9AE}" pid="36" name="x1ye=39">
    <vt:lpwstr>YRHZqe0+IdgHRjHjF8fXBamItv4LkJC3/Mjrn04s3YAlrTI8TVU5weOqDChro9CrXkUs7dcw5Unm+lXdpZ+GqQFi+xmN1SaiPk3C1N9I7+lMVhVNdW0XVOquKBON1QI+sN9sSLrMlfNkBkwi2h4lQ+iSrzwnbdQtrjFTCxwRdY8nEn/InNZWUVhZBdzIamUhjEVFi/klLPgAQLepSkamAMTtfmH0bGHUv056Z/5zA/zJZCc2uRNSB0UpPV61iuY</vt:lpwstr>
  </property>
  <property fmtid="{D5CDD505-2E9C-101B-9397-08002B2CF9AE}" pid="37" name="x1ye=4">
    <vt:lpwstr>ImC7Jjeqr4GVNgmEZBuYqXX+gHJdANYW2CBPiqSEgmkusBbqF+esj0oWsHcnME6fzy5rhKKuATF58My4+lNenYNATaxAGBLfszyoHpgdYUraOJ5Elnq5ScZ4WKU1IB2EhfDfghuU5n+mrTbjZ9PpynE5F33zFkYW4QYdPuAa1U2biF30oXSmruZlasOQyQT1xvwOXW08vDqTGYr3MD6fbrbqQLD/Dov0h8aDohbxN4T1F/CV4RQEO+znERqg9zW</vt:lpwstr>
  </property>
  <property fmtid="{D5CDD505-2E9C-101B-9397-08002B2CF9AE}" pid="38" name="x1ye=40">
    <vt:lpwstr>ji6wwtGoELogc+SgLZUFORHhQ81H+rOagksa1jnAnjfGxBOR/jy7+jNJeN1tV3dR+yvfV+2QDVZzoDZc40chi4pA3sP3nIjqea7/VXZpQdInJUXFYmTB+gty16Llp6ETJJXwPbmReEXy4tUlDjVdguIBS/HgQRtXXdaufWiOiFb4VVO6HXIOtw1mMJV4vhsIyb4hAnV+FFh30PonDG41SKT9ValL/Q5mYYCe+kGo9CaPqiHchZqL9nrIO3bPU+B</vt:lpwstr>
  </property>
  <property fmtid="{D5CDD505-2E9C-101B-9397-08002B2CF9AE}" pid="39" name="x1ye=41">
    <vt:lpwstr>M8/4QzJJx4vgIlwFfKehxHShefAjMG6GPE+2nTxW58WO1H68NyZFV19P6VnOMamWSkBr2TEDTv6nAjV5ADiZuaNG2CNJYhjR3JmYCze0jhCE34XLpXvxNJjG1GOunW4Rg4cOfZSUHEzKpWOsqx1M+Hq/Rin/3L41UP42c6qfrf9yB0is681LMXONggNh7HBitY38e7ipEV/ml7ViPLuYWW4ACXPHzZbaDOH1LqCgeCPFdqI2ysUYAdCtV29Cxrp</vt:lpwstr>
  </property>
  <property fmtid="{D5CDD505-2E9C-101B-9397-08002B2CF9AE}" pid="40" name="x1ye=42">
    <vt:lpwstr>cMv6wgTc2+F/m+nnnXDXkWh/WhN6Ldb3szDX8Vj8koQB5T/I3z0KKePXkOlgw97ttR+D31CC9L9EnEAAFq5yciTG4zK5cv6AZjDTszOSBvfaXDXoKjE9r8beMXjxiaS38kZmsyYJxJQ+DdAxIEOPE6GE/pKwquyvDeF8iyTF+L11I/T/UAqPKWWEw6VyKmE8K7aS7q8Wfd3fKXQPYOy60ik3+dmPUpWTkvO1kuGqejvwewhu4XDHZv4JxWeuFwX</vt:lpwstr>
  </property>
  <property fmtid="{D5CDD505-2E9C-101B-9397-08002B2CF9AE}" pid="41" name="x1ye=43">
    <vt:lpwstr>i4qX7X52/Y7mLN9ur0E5JHyh+yqc6AzS1syTNjnj71ngjfHQ3mn8j6XK0/bGcZnFJuI58tU6YmEzQs9P4l6YCosMcInieRYhiHnw/uMcQzfSS8MBYLummGBMirHbJeByi0EaLAAYXhrvWrCeDWL9ZL15Z4UyeAksIKvTWGLQYPvjleWsR/HIfTOU7DLPzQqC4MwKzudw7+o4mEsn3r7b2S0epfZ3ckKlv/StRWSC4zeaoR1nZk3gRwIbifHsB9D</vt:lpwstr>
  </property>
  <property fmtid="{D5CDD505-2E9C-101B-9397-08002B2CF9AE}" pid="42" name="x1ye=44">
    <vt:lpwstr>IW7t6Giy55fZ79yy4Pf/hWQtW8QxhStksJdufi2tBY6y/2xb+uMN/GiG7VRoF/rIRzq5qWEYm9OPsoYmJbsZ78cybK0L0L4FRnWTQmbFssXYLUC3a67EmyN0tO4gUR6qMxVXoQ6af+fNLKnpE2Y0uUA5FSGfgwMToKKOJ2TCfNGfTMMrd0pNs9pUtREwg+m/tjcD3eDMccs50S3v2cpM2SWtQG7TZjneQ8rL4GEMwdel+TkRrDFKQWjvx08h2k8</vt:lpwstr>
  </property>
  <property fmtid="{D5CDD505-2E9C-101B-9397-08002B2CF9AE}" pid="43" name="x1ye=45">
    <vt:lpwstr>2mWnXasdprGJupK7nmq7kX8Awp8f9/0UZRA/t6E6LHFfGAbGGiNnCgw+Zd/xIQOe/6lXh75D9YMqLBV3ceztMcbq3bGBTOXaJtTQeOjOE0XmFH22HMPz86xeQeYqJLD0zNUljy1py0Py8vgExw6Pl0Vt95Oon5jLB45mVtYcogzeDtSI9iRYdjNrcDdrkl9w9W8xePraRf67uzlIgLQAA</vt:lpwstr>
  </property>
  <property fmtid="{D5CDD505-2E9C-101B-9397-08002B2CF9AE}" pid="44" name="x1ye=5">
    <vt:lpwstr>8SJttVwmYkZhKdjzDGgmHmO3y2o+6ZvlgrouL/h2GFXFCxVUgMH7XfulGsJQVfoQleBBtkPyawBkTSvwbQtsFYJll5S4EySiYxL2apKxIKDWYbp4/tallnfrrtCs9pd1Z7Xg6BGm+sra7aedaoTeD3Afu1qjXm8HMJY+NQM0/6gX6pUwXqY0Y8MhvPolBFS0q4k65N3gVTi2DcpgW+7PWCh6ueWEnIadvy664GZViZb3C5F1HvwLLV4160hi30l</vt:lpwstr>
  </property>
  <property fmtid="{D5CDD505-2E9C-101B-9397-08002B2CF9AE}" pid="45" name="x1ye=6">
    <vt:lpwstr>JYY0JKRDATm7oqZTl3puZ9/cMZ7FWzYhpkJlKmm5ww0w6ryki3pd0Wo1tGikya/pLmZDY8afmTi7q4TL3AO6CHQ2B93A4wDkaQj7CfL00MiFdiG2DCaeCLVO0jxuF2mpcDVr6+bECk5VNHcp4tPveIFKeDEPQpZX3ZhuXpu+C+fOd/V2QMH1ASHgJ5wR4DpWRLOynGFUl1HtnewvQAUFxAgRS6UJdTZ0E//ay0mzEmMw50QqHWh3xi6Sz0RMaUR</vt:lpwstr>
  </property>
  <property fmtid="{D5CDD505-2E9C-101B-9397-08002B2CF9AE}" pid="46" name="x1ye=7">
    <vt:lpwstr>4N3bTp+N9hzR5Tvsw78HskrmPlkfYxB/YSbRTqnifxMIvTO8QemrKC9u1Zu3iPUxENlM2o7RLOVjtsOHtaXpcsKIkSjCzg+/oRuOOQ8DnJ1HHBPqjHLHPl2YllXVxVHL3slwpP0FvIm6FGpHiySThrDHKswfkaILKfAwQowqlemUvJCza4pYAeajU/GG9+tPr9YJ5oiYJdyAAGYITB6qim8TuVKsK/rQgd0WGsi1GvqitzzaFFbCxd04nx6IwZZ</vt:lpwstr>
  </property>
  <property fmtid="{D5CDD505-2E9C-101B-9397-08002B2CF9AE}" pid="47" name="x1ye=8">
    <vt:lpwstr>jqErjj7LEKveo1H07dh1Vy0u5wNj9ByJqX4Ubwd+i61ONdaPQAJBiqgFrefZALtTY8yBMPvnPvDskcyVcf1Eb8obbPggudJ83sicDdMmej1eAQzcTZiVawNog/beM1Kq1st0eqNAyy/91Uc5CrtE19ZnPMc76RdydBMy/iesop7h/jgEKYEwFS7XjttqFIBHJO525c9iFB31RCIm7+0HzkNvNdQKPrD/21Z0sk2TojiE33q1HAE+oMvuPFXVEge</vt:lpwstr>
  </property>
  <property fmtid="{D5CDD505-2E9C-101B-9397-08002B2CF9AE}" pid="48" name="x1ye=9">
    <vt:lpwstr>CmnX5fAODykcN+IDf6n/mL/PWTWTu+P1xgmQOP6xwSJlO8ljzqHkW6KflMi92aln/Vo1d2uk4+okuwbAuYS6+U9Z6ALNFW+1m/jJupiVwZFM16aRi8JQCt/4iEmOMi2cAwj7agS+uWM+Mdpavp+G8SWUKLjs9uRUzqx/86BNiIfeSiq8NhxiMeCbwKg1i9Lcx1Rw5nfVKmzYPQdV8jnrJjthX2qwxmFgLfQP4mFaJ9xkbzPn86HkXVdcBfyY/sB</vt:lpwstr>
  </property>
  <property fmtid="{D5CDD505-2E9C-101B-9397-08002B2CF9AE}" pid="49" name="KSOProductBuildVer">
    <vt:lpwstr>1033-12.2.0.20795</vt:lpwstr>
  </property>
  <property fmtid="{D5CDD505-2E9C-101B-9397-08002B2CF9AE}" pid="50" name="ICV">
    <vt:lpwstr>F56F908E3B284C578B77C84749B50025_12</vt:lpwstr>
  </property>
</Properties>
</file>